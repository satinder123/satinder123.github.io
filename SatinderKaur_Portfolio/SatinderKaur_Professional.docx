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divdocumenttop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120"/>
        <w:gridCol w:w="6120"/>
      </w:tblGrid>
      <w:tr w:rsidR="0013663E" w:rsidRPr="00483888" w14:paraId="7B3D93EE" w14:textId="77777777">
        <w:trPr>
          <w:tblCellSpacing w:w="0" w:type="dxa"/>
        </w:trPr>
        <w:tc>
          <w:tcPr>
            <w:tcW w:w="612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947C1A5" w14:textId="0A3F372E" w:rsidR="0013663E" w:rsidRPr="00483888" w:rsidRDefault="00B325B5" w:rsidP="00F30DD7">
            <w:pPr>
              <w:pStyle w:val="divdocumentname"/>
              <w:pBdr>
                <w:bottom w:val="none" w:sz="0" w:space="0" w:color="auto"/>
              </w:pBdr>
              <w:tabs>
                <w:tab w:val="left" w:pos="630"/>
              </w:tabs>
              <w:spacing w:before="400"/>
              <w:ind w:left="400"/>
              <w:rPr>
                <w:rStyle w:val="divdocumenttopsectionleft-box"/>
                <w:rFonts w:ascii="Century Gothic" w:eastAsia="Century Gothic" w:hAnsi="Century Gothic" w:cs="Century Gothic"/>
              </w:rPr>
            </w:pPr>
            <w:r w:rsidRPr="00483888">
              <w:rPr>
                <w:rStyle w:val="span"/>
                <w:rFonts w:ascii="Century Gothic" w:eastAsia="Century Gothic" w:hAnsi="Century Gothic" w:cs="Century Gothic"/>
              </w:rPr>
              <w:t>Satinder Kaur</w:t>
            </w:r>
          </w:p>
        </w:tc>
        <w:tc>
          <w:tcPr>
            <w:tcW w:w="612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0DCA1F3" w14:textId="29E3E1AF" w:rsidR="0013663E" w:rsidRPr="00483888" w:rsidRDefault="00361915">
            <w:pPr>
              <w:pStyle w:val="p"/>
              <w:spacing w:before="400" w:line="360" w:lineRule="atLeast"/>
              <w:ind w:left="400" w:right="400"/>
              <w:rPr>
                <w:rStyle w:val="divdocumenttopsectionrigh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 w:rsidRPr="00483888">
              <w:rPr>
                <w:rStyle w:val="divdocumenttopsectionright-box"/>
                <w:rFonts w:ascii="Century Gothic" w:eastAsia="Century Gothic" w:hAnsi="Century Gothic" w:cstheme="minorHAnsi"/>
                <w:color w:val="343434"/>
                <w:spacing w:val="4"/>
              </w:rPr>
              <w:t>Seeking full-time position in</w:t>
            </w:r>
            <w:r w:rsidR="00203725" w:rsidRPr="00483888">
              <w:rPr>
                <w:rStyle w:val="divdocumenttopsectionright-box"/>
                <w:rFonts w:ascii="Century Gothic" w:eastAsia="Century Gothic" w:hAnsi="Century Gothic" w:cstheme="minorHAnsi"/>
                <w:color w:val="343434"/>
                <w:spacing w:val="4"/>
              </w:rPr>
              <w:t xml:space="preserve"> web designing or</w:t>
            </w:r>
            <w:r w:rsidRPr="00483888">
              <w:rPr>
                <w:rStyle w:val="divdocumenttopsectionright-box"/>
                <w:rFonts w:ascii="Century Gothic" w:eastAsia="Century Gothic" w:hAnsi="Century Gothic" w:cstheme="minorHAnsi"/>
                <w:color w:val="343434"/>
                <w:spacing w:val="4"/>
              </w:rPr>
              <w:t xml:space="preserve"> IT service management to utilize my technical</w:t>
            </w:r>
            <w:r w:rsidR="00C63E6C" w:rsidRPr="00483888">
              <w:rPr>
                <w:rStyle w:val="divdocumenttopsectionright-box"/>
                <w:rFonts w:ascii="Century Gothic" w:eastAsia="Century Gothic" w:hAnsi="Century Gothic" w:cstheme="minorHAnsi"/>
                <w:color w:val="343434"/>
                <w:spacing w:val="4"/>
              </w:rPr>
              <w:t xml:space="preserve">, </w:t>
            </w:r>
            <w:r w:rsidRPr="00483888">
              <w:rPr>
                <w:rStyle w:val="divdocumenttopsectionright-box"/>
                <w:rFonts w:ascii="Century Gothic" w:eastAsia="Century Gothic" w:hAnsi="Century Gothic" w:cstheme="minorHAnsi"/>
                <w:color w:val="343434"/>
                <w:spacing w:val="4"/>
              </w:rPr>
              <w:t>and communication skills efficiently with the aim to acquire deep knowledge in IT services and management</w:t>
            </w:r>
            <w:r w:rsidRPr="00483888">
              <w:rPr>
                <w:rStyle w:val="divdocumenttopsectionrigh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.</w:t>
            </w:r>
          </w:p>
        </w:tc>
      </w:tr>
    </w:tbl>
    <w:tbl>
      <w:tblPr>
        <w:tblStyle w:val="parentContainerContainer"/>
        <w:tblW w:w="5000" w:type="pct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2240"/>
      </w:tblGrid>
      <w:tr w:rsidR="0013663E" w:rsidRPr="00483888" w14:paraId="518C879D" w14:textId="77777777">
        <w:trPr>
          <w:tblCellSpacing w:w="0" w:type="dxa"/>
        </w:trPr>
        <w:tc>
          <w:tcPr>
            <w:tcW w:w="12240" w:type="dxa"/>
            <w:tcMar>
              <w:top w:w="400" w:type="dxa"/>
              <w:left w:w="0" w:type="dxa"/>
              <w:bottom w:w="400" w:type="dxa"/>
              <w:right w:w="0" w:type="dxa"/>
            </w:tcMar>
            <w:vAlign w:val="bottom"/>
            <w:hideMark/>
          </w:tcPr>
          <w:tbl>
            <w:tblPr>
              <w:tblStyle w:val="divdocumentparentContainer"/>
              <w:tblW w:w="1224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50"/>
              <w:gridCol w:w="2718"/>
              <w:gridCol w:w="252"/>
              <w:gridCol w:w="8820"/>
            </w:tblGrid>
            <w:tr w:rsidR="0013663E" w:rsidRPr="00483888" w14:paraId="3B1495D3" w14:textId="77777777" w:rsidTr="00F30DD7">
              <w:trPr>
                <w:tblCellSpacing w:w="0" w:type="dxa"/>
              </w:trPr>
              <w:tc>
                <w:tcPr>
                  <w:tcW w:w="45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C3D66CA" w14:textId="77777777" w:rsidR="0013663E" w:rsidRPr="00483888" w:rsidRDefault="0013663E">
                  <w:pPr>
                    <w:rPr>
                      <w:rStyle w:val="parentContainerCell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</w:p>
              </w:tc>
              <w:tc>
                <w:tcPr>
                  <w:tcW w:w="2718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A9D2893" w14:textId="77777777" w:rsidR="0013663E" w:rsidRPr="00483888" w:rsidRDefault="00361915">
                  <w:pPr>
                    <w:pStyle w:val="divdocumentleft-boxsectiontitle"/>
                    <w:pBdr>
                      <w:bottom w:val="single" w:sz="8" w:space="3" w:color="D5D6D6"/>
                    </w:pBdr>
                    <w:spacing w:after="200" w:line="320" w:lineRule="exact"/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</w:pP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  <w:t>Personal Info</w:t>
                  </w:r>
                </w:p>
                <w:p w14:paraId="2A2A7D66" w14:textId="77777777" w:rsidR="0013663E" w:rsidRPr="00483888" w:rsidRDefault="00361915">
                  <w:pPr>
                    <w:pStyle w:val="divdocumenttxtBold"/>
                    <w:spacing w:line="360" w:lineRule="atLeast"/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Address </w:t>
                  </w:r>
                </w:p>
                <w:p w14:paraId="5C133924" w14:textId="32F88672" w:rsidR="0013663E" w:rsidRPr="00483888" w:rsidRDefault="00B325B5">
                  <w:pPr>
                    <w:spacing w:line="36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 w:rsidRPr="0048388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103 Cotton Grass, Kitchener, ON, N2E3T5</w:t>
                  </w:r>
                </w:p>
                <w:p w14:paraId="6884005A" w14:textId="77777777" w:rsidR="0013663E" w:rsidRPr="00483888" w:rsidRDefault="00361915">
                  <w:pPr>
                    <w:pStyle w:val="divdocumentmt5"/>
                    <w:spacing w:before="100" w:line="360" w:lineRule="atLeast"/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  <w:lang w:val="fr-FR"/>
                    </w:rPr>
                  </w:pP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  <w:lang w:val="fr-FR"/>
                    </w:rPr>
                    <w:t xml:space="preserve">Phone </w:t>
                  </w:r>
                </w:p>
                <w:p w14:paraId="2B0E7A94" w14:textId="40525BEB" w:rsidR="0013663E" w:rsidRPr="00483888" w:rsidRDefault="00B325B5">
                  <w:pPr>
                    <w:pStyle w:val="divParagraph"/>
                    <w:spacing w:line="360" w:lineRule="atLeast"/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  <w:lang w:val="fr-FR"/>
                    </w:rPr>
                  </w:pPr>
                  <w:r w:rsidRPr="00483888">
                    <w:rPr>
                      <w:rStyle w:val="span"/>
                      <w:rFonts w:ascii="Century Gothic" w:eastAsia="Century Gothic" w:hAnsi="Century Gothic"/>
                    </w:rPr>
                    <w:t>437</w:t>
                  </w:r>
                  <w:r w:rsidR="00203725" w:rsidRPr="00483888">
                    <w:rPr>
                      <w:rStyle w:val="span"/>
                      <w:rFonts w:ascii="Century Gothic" w:eastAsia="Century Gothic" w:hAnsi="Century Gothic"/>
                    </w:rPr>
                    <w:t>-</w:t>
                  </w:r>
                  <w:r w:rsidRPr="00483888">
                    <w:rPr>
                      <w:rStyle w:val="span"/>
                      <w:rFonts w:ascii="Century Gothic" w:eastAsia="Century Gothic" w:hAnsi="Century Gothic"/>
                    </w:rPr>
                    <w:t>228</w:t>
                  </w:r>
                  <w:r w:rsidR="00203725" w:rsidRPr="00483888">
                    <w:rPr>
                      <w:rStyle w:val="span"/>
                      <w:rFonts w:ascii="Century Gothic" w:eastAsia="Century Gothic" w:hAnsi="Century Gothic"/>
                    </w:rPr>
                    <w:t>-</w:t>
                  </w:r>
                  <w:r w:rsidRPr="00483888">
                    <w:rPr>
                      <w:rStyle w:val="span"/>
                      <w:rFonts w:ascii="Century Gothic" w:eastAsia="Century Gothic" w:hAnsi="Century Gothic"/>
                    </w:rPr>
                    <w:t>1255</w:t>
                  </w:r>
                </w:p>
                <w:p w14:paraId="6581393C" w14:textId="77777777" w:rsidR="0013663E" w:rsidRPr="00483888" w:rsidRDefault="00361915">
                  <w:pPr>
                    <w:pStyle w:val="divdocumentmt5"/>
                    <w:spacing w:before="100" w:line="360" w:lineRule="atLeast"/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  <w:lang w:val="fr-FR"/>
                    </w:rPr>
                  </w:pP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  <w:lang w:val="fr-FR"/>
                    </w:rPr>
                    <w:t xml:space="preserve">E-mail </w:t>
                  </w:r>
                </w:p>
                <w:p w14:paraId="297D98DA" w14:textId="5B260224" w:rsidR="0013663E" w:rsidRPr="00483888" w:rsidRDefault="00B325B5">
                  <w:pPr>
                    <w:pStyle w:val="divdocumentword-breakParagraph"/>
                    <w:spacing w:line="360" w:lineRule="atLeast"/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  <w:lang w:val="fr-FR"/>
                    </w:rPr>
                  </w:pPr>
                  <w:r w:rsidRPr="0048388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  <w:lang w:val="fr-FR"/>
                    </w:rPr>
                    <w:t>Satinder</w:t>
                  </w:r>
                  <w:r w:rsidR="00412946" w:rsidRPr="0048388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  <w:lang w:val="fr-FR"/>
                    </w:rPr>
                    <w:t>.</w:t>
                  </w:r>
                  <w:r w:rsidRPr="0048388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  <w:lang w:val="fr-FR"/>
                    </w:rPr>
                    <w:t>pangli1</w:t>
                  </w:r>
                  <w:r w:rsidR="00361915" w:rsidRPr="0048388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  <w:lang w:val="fr-FR"/>
                    </w:rPr>
                    <w:t>@gmail.com</w:t>
                  </w:r>
                </w:p>
                <w:p w14:paraId="525DA5CE" w14:textId="77777777" w:rsidR="0013663E" w:rsidRPr="00483888" w:rsidRDefault="00361915">
                  <w:pPr>
                    <w:pStyle w:val="divdocumentleft-boxsectiontitle"/>
                    <w:pBdr>
                      <w:bottom w:val="single" w:sz="8" w:space="3" w:color="D5D6D6"/>
                    </w:pBdr>
                    <w:spacing w:before="200" w:line="440" w:lineRule="atLeast"/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</w:pP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  <w:t>Skills</w:t>
                  </w:r>
                </w:p>
                <w:p w14:paraId="706D5B33" w14:textId="55BE9F36" w:rsidR="00EF19B8" w:rsidRPr="00483888" w:rsidRDefault="00435C1B" w:rsidP="00F30DD7">
                  <w:pPr>
                    <w:pStyle w:val="divdocumentli"/>
                    <w:numPr>
                      <w:ilvl w:val="0"/>
                      <w:numId w:val="1"/>
                    </w:numPr>
                    <w:pBdr>
                      <w:left w:val="none" w:sz="0" w:space="0" w:color="auto"/>
                    </w:pBdr>
                    <w:spacing w:line="360" w:lineRule="auto"/>
                    <w:ind w:left="260" w:hanging="261"/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color w:val="343434"/>
                      <w:sz w:val="22"/>
                      <w:szCs w:val="22"/>
                    </w:rPr>
                    <w:t>MS applications:</w:t>
                  </w: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</w:t>
                  </w:r>
                  <w:r w:rsidR="00EF19B8"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MS Office (Word, Excel, PowerPoint, Access)</w:t>
                  </w:r>
                  <w:r w:rsidR="00B325B5"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.</w:t>
                  </w:r>
                </w:p>
                <w:p w14:paraId="2E50AB57" w14:textId="6D13143A" w:rsidR="00EF19B8" w:rsidRPr="00483888" w:rsidRDefault="00435C1B" w:rsidP="00F30DD7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uto"/>
                    <w:ind w:left="260" w:hanging="261"/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color w:val="343434"/>
                      <w:sz w:val="22"/>
                      <w:szCs w:val="22"/>
                    </w:rPr>
                    <w:t>Programming Languages:</w:t>
                  </w: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</w:t>
                  </w:r>
                  <w:r w:rsidR="00B325B5"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C, Java, C++, C#</w:t>
                  </w:r>
                </w:p>
                <w:p w14:paraId="67C9ED2A" w14:textId="30165DAC" w:rsidR="00EF19B8" w:rsidRPr="00483888" w:rsidRDefault="00435C1B" w:rsidP="00F30DD7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uto"/>
                    <w:ind w:left="260" w:hanging="261"/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color w:val="343434"/>
                      <w:sz w:val="22"/>
                      <w:szCs w:val="22"/>
                    </w:rPr>
                    <w:t>Web Development</w:t>
                  </w: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: </w:t>
                  </w:r>
                  <w:r w:rsidR="00B325B5"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HTML, </w:t>
                  </w:r>
                  <w:r w:rsidR="00412946"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JavaScript</w:t>
                  </w:r>
                  <w:r w:rsidR="00B325B5"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, CSS, </w:t>
                  </w:r>
                  <w:r w:rsidR="00412946"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jQuery</w:t>
                  </w:r>
                  <w:r w:rsidR="00B325B5"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and bootstrap</w:t>
                  </w:r>
                </w:p>
                <w:p w14:paraId="489C45D0" w14:textId="3CD0F491" w:rsidR="00EF19B8" w:rsidRPr="00483888" w:rsidRDefault="00435C1B" w:rsidP="00F30DD7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uto"/>
                    <w:ind w:left="260" w:hanging="261"/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color w:val="343434"/>
                      <w:sz w:val="22"/>
                      <w:szCs w:val="22"/>
                    </w:rPr>
                    <w:t>Database</w:t>
                  </w: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: </w:t>
                  </w:r>
                  <w:r w:rsidR="00B325B5"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SQL-Server 2005, 2008, Oracle 11g Express SQL, PL/SQL</w:t>
                  </w:r>
                </w:p>
                <w:p w14:paraId="3EE7CABA" w14:textId="77777777" w:rsidR="0013663E" w:rsidRPr="00483888" w:rsidRDefault="00435C1B" w:rsidP="00F30DD7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uto"/>
                    <w:ind w:left="260" w:hanging="261"/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color w:val="343434"/>
                      <w:sz w:val="22"/>
                      <w:szCs w:val="22"/>
                    </w:rPr>
                    <w:t>Application:</w:t>
                  </w: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DOS Software, Dos commands, visual Basic, NetBeans.</w:t>
                  </w:r>
                </w:p>
                <w:p w14:paraId="68CC0187" w14:textId="0D6635B6" w:rsidR="00435C1B" w:rsidRPr="00483888" w:rsidRDefault="00435C1B" w:rsidP="00F30DD7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uto"/>
                    <w:ind w:left="260" w:hanging="261"/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b/>
                      <w:color w:val="343434"/>
                      <w:sz w:val="22"/>
                      <w:szCs w:val="22"/>
                    </w:rPr>
                    <w:t>Operating Systems:</w:t>
                  </w:r>
                  <w:r w:rsidRPr="00483888">
                    <w:rPr>
                      <w:rStyle w:val="divdocumentparentContainerleft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 xml:space="preserve"> Windows XP, 7, 8, 9, 10 macOS, Linux/Unix. </w:t>
                  </w:r>
                </w:p>
              </w:tc>
              <w:tc>
                <w:tcPr>
                  <w:tcW w:w="252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563825D" w14:textId="77777777" w:rsidR="0013663E" w:rsidRPr="00483888" w:rsidRDefault="0013663E">
                  <w:pPr>
                    <w:pStyle w:val="divpadding-boxParagraph"/>
                    <w:spacing w:line="360" w:lineRule="atLeast"/>
                    <w:rPr>
                      <w:rStyle w:val="divpadding-box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</w:pPr>
                </w:p>
              </w:tc>
              <w:tc>
                <w:tcPr>
                  <w:tcW w:w="8820" w:type="dxa"/>
                  <w:tcBorders>
                    <w:left w:val="single" w:sz="8" w:space="0" w:color="D5D6D6"/>
                  </w:tcBorders>
                  <w:tcMar>
                    <w:top w:w="0" w:type="dxa"/>
                    <w:left w:w="10" w:type="dxa"/>
                    <w:bottom w:w="400" w:type="dxa"/>
                    <w:right w:w="0" w:type="dxa"/>
                  </w:tcMar>
                  <w:hideMark/>
                </w:tcPr>
                <w:p w14:paraId="058D2053" w14:textId="462E4662" w:rsidR="0013663E" w:rsidRPr="00483888" w:rsidRDefault="00361915" w:rsidP="00586273">
                  <w:pPr>
                    <w:pStyle w:val="divdocumentparentContainerright-boxsectionexperienceheading"/>
                    <w:pBdr>
                      <w:bottom w:val="single" w:sz="8" w:space="3" w:color="D5D6D6"/>
                    </w:pBdr>
                    <w:spacing w:after="200" w:line="320" w:lineRule="exact"/>
                    <w:ind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483888">
                    <w:rPr>
                      <w:rStyle w:val="divdocumentright-boxsectiontitle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  <w:t>Work History</w:t>
                  </w:r>
                </w:p>
                <w:tbl>
                  <w:tblPr>
                    <w:tblStyle w:val="divdocumentright-boxexperience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460"/>
                    <w:gridCol w:w="1300"/>
                    <w:gridCol w:w="520"/>
                    <w:gridCol w:w="6200"/>
                  </w:tblGrid>
                  <w:tr w:rsidR="0013663E" w:rsidRPr="00483888" w14:paraId="770A5426" w14:textId="77777777">
                    <w:trPr>
                      <w:tblCellSpacing w:w="0" w:type="dxa"/>
                    </w:trPr>
                    <w:tc>
                      <w:tcPr>
                        <w:tcW w:w="46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121DD16B" w14:textId="77777777" w:rsidR="0013663E" w:rsidRPr="00483888" w:rsidRDefault="00361915">
                        <w:pPr>
                          <w:pStyle w:val="divdocumentemptycellParagraph"/>
                          <w:spacing w:line="360" w:lineRule="atLeast"/>
                          <w:rPr>
                            <w:rStyle w:val="divdocumentempty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divdocumentempty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13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04ECBC5E" w14:textId="4961C506" w:rsidR="0013663E" w:rsidRPr="00483888" w:rsidRDefault="006607A0">
                        <w:pPr>
                          <w:pStyle w:val="divdocumentemptycellParagraph"/>
                          <w:spacing w:line="360" w:lineRule="atLeast"/>
                          <w:rPr>
                            <w:rStyle w:val="divdocumentjobdates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</w:pPr>
                        <w:r w:rsidRPr="00483888">
                          <w:rPr>
                            <w:rStyle w:val="divdocumentjobdates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  <w:t xml:space="preserve">Oct. </w:t>
                        </w:r>
                        <w:r w:rsidR="00361915" w:rsidRPr="00483888">
                          <w:rPr>
                            <w:rStyle w:val="divdocumentjobdates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  <w:t>2018</w:t>
                        </w:r>
                        <w:r w:rsidR="00361915" w:rsidRPr="00483888"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  <w:sz w:val="22"/>
                            <w:szCs w:val="22"/>
                          </w:rPr>
                          <w:t xml:space="preserve"> </w:t>
                        </w:r>
                        <w:r w:rsidRPr="00483888"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  <w:sz w:val="22"/>
                            <w:szCs w:val="22"/>
                          </w:rPr>
                          <w:t>–</w:t>
                        </w:r>
                        <w:r w:rsidR="00361915" w:rsidRPr="00483888"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  <w:sz w:val="22"/>
                            <w:szCs w:val="22"/>
                          </w:rPr>
                          <w:t xml:space="preserve"> </w:t>
                        </w:r>
                        <w:r w:rsidR="00361915" w:rsidRPr="00483888">
                          <w:rPr>
                            <w:rStyle w:val="divdocumentjobdates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  <w:t>Current</w:t>
                        </w:r>
                      </w:p>
                      <w:p w14:paraId="64B4C26F" w14:textId="77777777" w:rsidR="006607A0" w:rsidRPr="00483888" w:rsidRDefault="006607A0">
                        <w:pPr>
                          <w:pStyle w:val="divdocumentemptycellParagraph"/>
                          <w:spacing w:line="360" w:lineRule="atLeast"/>
                          <w:rPr>
                            <w:rStyle w:val="divdocumentempty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</w:p>
                      <w:p w14:paraId="19E708F5" w14:textId="77777777" w:rsidR="006607A0" w:rsidRPr="00483888" w:rsidRDefault="006607A0">
                        <w:pPr>
                          <w:pStyle w:val="divdocumentemptycellParagraph"/>
                          <w:spacing w:line="360" w:lineRule="atLeast"/>
                          <w:rPr>
                            <w:rStyle w:val="divdocumentempty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</w:p>
                      <w:p w14:paraId="316F669B" w14:textId="77777777" w:rsidR="006607A0" w:rsidRPr="00483888" w:rsidRDefault="006607A0">
                        <w:pPr>
                          <w:pStyle w:val="divdocumentemptycellParagraph"/>
                          <w:spacing w:line="360" w:lineRule="atLeast"/>
                          <w:rPr>
                            <w:rStyle w:val="divdocumentempty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</w:p>
                      <w:p w14:paraId="7A3005E1" w14:textId="77777777" w:rsidR="006607A0" w:rsidRPr="00483888" w:rsidRDefault="006607A0">
                        <w:pPr>
                          <w:pStyle w:val="divdocumentemptycellParagraph"/>
                          <w:spacing w:line="360" w:lineRule="atLeast"/>
                          <w:rPr>
                            <w:rStyle w:val="divdocumentempty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</w:p>
                      <w:p w14:paraId="088D392B" w14:textId="77777777" w:rsidR="006607A0" w:rsidRPr="00483888" w:rsidRDefault="006607A0">
                        <w:pPr>
                          <w:pStyle w:val="divdocumentemptycellParagraph"/>
                          <w:spacing w:line="360" w:lineRule="atLeast"/>
                          <w:rPr>
                            <w:rStyle w:val="divdocumentempty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</w:p>
                      <w:p w14:paraId="407C0198" w14:textId="77777777" w:rsidR="006607A0" w:rsidRPr="00483888" w:rsidRDefault="006607A0">
                        <w:pPr>
                          <w:pStyle w:val="divdocumentemptycellParagraph"/>
                          <w:spacing w:line="360" w:lineRule="atLeast"/>
                          <w:rPr>
                            <w:rStyle w:val="divdocumentempty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</w:p>
                      <w:p w14:paraId="1CF7B15E" w14:textId="1A206065" w:rsidR="006607A0" w:rsidRPr="00483888" w:rsidRDefault="006607A0">
                        <w:pPr>
                          <w:pStyle w:val="divdocumentemptycellParagraph"/>
                          <w:spacing w:line="360" w:lineRule="atLeast"/>
                          <w:rPr>
                            <w:rStyle w:val="divdocumentemptycell"/>
                            <w:rFonts w:ascii="Century Gothic" w:eastAsia="Century Gothic" w:hAnsi="Century Gothic" w:cs="Century Gothic"/>
                            <w:b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divdocumentemptycell"/>
                            <w:rFonts w:ascii="Century Gothic" w:eastAsia="Century Gothic" w:hAnsi="Century Gothic" w:cs="Century Gothic"/>
                            <w:b/>
                            <w:color w:val="343434"/>
                            <w:spacing w:val="4"/>
                            <w:sz w:val="22"/>
                            <w:szCs w:val="22"/>
                          </w:rPr>
                          <w:t>2014-2018</w:t>
                        </w:r>
                      </w:p>
                    </w:tc>
                    <w:tc>
                      <w:tcPr>
                        <w:tcW w:w="52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655C1F2A" w14:textId="77777777" w:rsidR="0013663E" w:rsidRPr="00483888" w:rsidRDefault="00361915">
                        <w:pPr>
                          <w:pStyle w:val="divdocumentemptycellParagraph"/>
                          <w:spacing w:line="360" w:lineRule="atLeast"/>
                          <w:rPr>
                            <w:rStyle w:val="divdocumentright-boxpaddedlinedate-content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divdocumentright-boxdatetablepind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62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1A247B0E" w14:textId="3F960D5B" w:rsidR="0013663E" w:rsidRPr="00483888" w:rsidRDefault="00203725">
                        <w:pPr>
                          <w:pStyle w:val="divdocumentparentContainerright-boxsectionexperiencesinglecolumnpaddedline"/>
                          <w:spacing w:line="360" w:lineRule="atLeast"/>
                          <w:ind w:right="400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divdocumenttxtBoldCharacter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8"/>
                            <w:szCs w:val="28"/>
                          </w:rPr>
                          <w:t>Crew Member</w:t>
                        </w:r>
                      </w:p>
                      <w:p w14:paraId="0491980A" w14:textId="345A93D7" w:rsidR="0013663E" w:rsidRPr="00483888" w:rsidRDefault="00361915">
                        <w:pPr>
                          <w:pStyle w:val="divdocumentparentContainerright-boxsectionexperiencesinglecolumnpaddedline"/>
                          <w:spacing w:before="60" w:after="60" w:line="360" w:lineRule="atLeast"/>
                          <w:ind w:right="400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i/>
                            <w:iCs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color w:val="343434"/>
                            <w:spacing w:val="4"/>
                            <w:sz w:val="22"/>
                            <w:szCs w:val="22"/>
                          </w:rPr>
                          <w:t>W</w:t>
                        </w:r>
                        <w:r w:rsidR="00203725" w:rsidRPr="00483888"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color w:val="343434"/>
                            <w:spacing w:val="4"/>
                            <w:sz w:val="22"/>
                            <w:szCs w:val="22"/>
                          </w:rPr>
                          <w:t>endy’s</w:t>
                        </w:r>
                        <w:bookmarkStart w:id="0" w:name="_GoBack"/>
                        <w:bookmarkEnd w:id="0"/>
                      </w:p>
                      <w:p w14:paraId="053D0F64" w14:textId="2C695F67" w:rsidR="0013663E" w:rsidRPr="00483888" w:rsidRDefault="00203725">
                        <w:pPr>
                          <w:pStyle w:val="divdocumentli"/>
                          <w:numPr>
                            <w:ilvl w:val="0"/>
                            <w:numId w:val="3"/>
                          </w:numPr>
                          <w:spacing w:line="360" w:lineRule="atLeast"/>
                          <w:ind w:left="260" w:right="400" w:hanging="261"/>
                          <w:rPr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Fonts w:ascii="Century Gothic" w:hAnsi="Century Gothic" w:cs="Open Sans"/>
                            <w:color w:val="444444"/>
                            <w:sz w:val="22"/>
                            <w:szCs w:val="22"/>
                            <w:shd w:val="clear" w:color="auto" w:fill="FFFFFF"/>
                          </w:rPr>
                          <w:t>perform several valuable duties during a normal shift, typically assist customers and prepare food.</w:t>
                        </w:r>
                      </w:p>
                      <w:p w14:paraId="5BCE7393" w14:textId="67D7EED3" w:rsidR="006607A0" w:rsidRPr="00483888" w:rsidRDefault="00361915" w:rsidP="006607A0">
                        <w:pPr>
                          <w:pStyle w:val="divdocumentli"/>
                          <w:numPr>
                            <w:ilvl w:val="0"/>
                            <w:numId w:val="3"/>
                          </w:numPr>
                          <w:spacing w:line="360" w:lineRule="atLeast"/>
                          <w:ind w:left="260" w:right="400" w:hanging="261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  <w:t>Managed customer relations and customer service through daily communication and interaction</w:t>
                        </w:r>
                        <w:r w:rsidR="006607A0" w:rsidRPr="00483888"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  <w:t>.</w:t>
                        </w:r>
                      </w:p>
                      <w:p w14:paraId="61F1F3BC" w14:textId="77777777" w:rsidR="006607A0" w:rsidRPr="00483888" w:rsidRDefault="006607A0" w:rsidP="006607A0">
                        <w:pPr>
                          <w:pStyle w:val="divdocumentli"/>
                          <w:spacing w:line="360" w:lineRule="atLeast"/>
                          <w:ind w:left="260" w:right="400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</w:p>
                      <w:p w14:paraId="23AE0102" w14:textId="22F14242" w:rsidR="006607A0" w:rsidRPr="00483888" w:rsidRDefault="006607A0" w:rsidP="006607A0">
                        <w:pPr>
                          <w:pStyle w:val="divdocumentli"/>
                          <w:spacing w:line="360" w:lineRule="atLeast"/>
                          <w:ind w:right="400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b/>
                            <w:color w:val="343434"/>
                            <w:spacing w:val="4"/>
                            <w:sz w:val="28"/>
                            <w:szCs w:val="28"/>
                          </w:rPr>
                        </w:pPr>
                        <w:r w:rsidRPr="00483888"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b/>
                            <w:color w:val="343434"/>
                            <w:spacing w:val="4"/>
                            <w:sz w:val="28"/>
                            <w:szCs w:val="28"/>
                          </w:rPr>
                          <w:t>Smart Class Co-ordinator</w:t>
                        </w:r>
                      </w:p>
                      <w:p w14:paraId="1C879966" w14:textId="12790458" w:rsidR="006607A0" w:rsidRPr="00483888" w:rsidRDefault="006607A0" w:rsidP="006607A0">
                        <w:pPr>
                          <w:pStyle w:val="divdocumentli"/>
                          <w:spacing w:line="360" w:lineRule="atLeast"/>
                          <w:ind w:right="400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i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i/>
                            <w:color w:val="343434"/>
                            <w:spacing w:val="4"/>
                            <w:sz w:val="22"/>
                            <w:szCs w:val="22"/>
                          </w:rPr>
                          <w:t>Edu-comp</w:t>
                        </w:r>
                      </w:p>
                      <w:p w14:paraId="1EB054A9" w14:textId="77777777" w:rsidR="006607A0" w:rsidRPr="00483888" w:rsidRDefault="006607A0" w:rsidP="006607A0">
                        <w:pPr>
                          <w:pStyle w:val="divdocumentli"/>
                          <w:numPr>
                            <w:ilvl w:val="0"/>
                            <w:numId w:val="4"/>
                          </w:numPr>
                          <w:spacing w:line="360" w:lineRule="atLeast"/>
                          <w:ind w:right="400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  <w:t>To motivate school staff to use the software of smart class.</w:t>
                        </w:r>
                      </w:p>
                      <w:p w14:paraId="3A6CE181" w14:textId="77777777" w:rsidR="006607A0" w:rsidRPr="00483888" w:rsidRDefault="006607A0" w:rsidP="006607A0">
                        <w:pPr>
                          <w:pStyle w:val="divdocumentli"/>
                          <w:numPr>
                            <w:ilvl w:val="0"/>
                            <w:numId w:val="4"/>
                          </w:numPr>
                          <w:spacing w:line="360" w:lineRule="atLeast"/>
                          <w:ind w:right="400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  <w:t>To ensure that all the hardware and software provided by company are working fine.</w:t>
                        </w:r>
                      </w:p>
                      <w:p w14:paraId="727469C3" w14:textId="792D6EFF" w:rsidR="006607A0" w:rsidRPr="00483888" w:rsidRDefault="006607A0" w:rsidP="006607A0">
                        <w:pPr>
                          <w:pStyle w:val="divdocumentli"/>
                          <w:numPr>
                            <w:ilvl w:val="0"/>
                            <w:numId w:val="4"/>
                          </w:numPr>
                          <w:spacing w:line="360" w:lineRule="atLeast"/>
                          <w:ind w:right="400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Fonts w:ascii="Century Gothic" w:hAnsi="Century Gothic" w:cs="Arial"/>
                            <w:color w:val="666666"/>
                            <w:sz w:val="21"/>
                            <w:szCs w:val="21"/>
                            <w:shd w:val="clear" w:color="auto" w:fill="FFFFFF"/>
                          </w:rPr>
                          <w:t>Establish and maintain good relations with school authority.</w:t>
                        </w:r>
                      </w:p>
                    </w:tc>
                  </w:tr>
                </w:tbl>
                <w:p w14:paraId="624B2ED0" w14:textId="0C1CC13F" w:rsidR="0013663E" w:rsidRPr="00483888" w:rsidRDefault="00361915" w:rsidP="00586273">
                  <w:pPr>
                    <w:pStyle w:val="divdocumentparentContainerright-boxsectioneducationheading"/>
                    <w:pBdr>
                      <w:bottom w:val="single" w:sz="8" w:space="3" w:color="D5D6D6"/>
                    </w:pBdr>
                    <w:spacing w:before="400" w:after="200" w:line="440" w:lineRule="atLeast"/>
                    <w:ind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483888">
                    <w:rPr>
                      <w:rStyle w:val="divdocumentright-boxsectiontitle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  <w:t>Education</w:t>
                  </w: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  <w:tbl>
                  <w:tblPr>
                    <w:tblStyle w:val="divdocumentright-boxeducationparagraph"/>
                    <w:tblW w:w="8682" w:type="dxa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460"/>
                    <w:gridCol w:w="1300"/>
                    <w:gridCol w:w="520"/>
                    <w:gridCol w:w="6402"/>
                  </w:tblGrid>
                  <w:tr w:rsidR="0013663E" w:rsidRPr="00483888" w14:paraId="2F4DC2ED" w14:textId="77777777" w:rsidTr="00412946">
                    <w:trPr>
                      <w:tblCellSpacing w:w="0" w:type="dxa"/>
                    </w:trPr>
                    <w:tc>
                      <w:tcPr>
                        <w:tcW w:w="46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794FC8E3" w14:textId="77777777" w:rsidR="0013663E" w:rsidRPr="00483888" w:rsidRDefault="00361915" w:rsidP="00A156D9">
                        <w:pPr>
                          <w:pStyle w:val="divdocumentemptycellParagraph"/>
                          <w:rPr>
                            <w:rStyle w:val="divdocumentempty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divdocumentempty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13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04DA98D1" w14:textId="77777777" w:rsidR="0013663E" w:rsidRPr="00483888" w:rsidRDefault="00361915" w:rsidP="00A156D9">
                        <w:pPr>
                          <w:pStyle w:val="divdocumentemptycellParagraph"/>
                          <w:rPr>
                            <w:rStyle w:val="divdocumentempty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divdocumentjobdates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  <w:t>2019</w:t>
                        </w:r>
                      </w:p>
                    </w:tc>
                    <w:tc>
                      <w:tcPr>
                        <w:tcW w:w="52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51253037" w14:textId="77777777" w:rsidR="0013663E" w:rsidRPr="00483888" w:rsidRDefault="00361915" w:rsidP="00A156D9">
                        <w:pPr>
                          <w:pStyle w:val="divdocumentemptycellParagraph"/>
                          <w:rPr>
                            <w:rStyle w:val="divdocumentright-boxpaddedlinedate-content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divdocumentright-boxdatetablepind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6402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1AB780DB" w14:textId="79CC06F7" w:rsidR="0013663E" w:rsidRPr="00483888" w:rsidRDefault="00361915" w:rsidP="00A156D9">
                        <w:pPr>
                          <w:pStyle w:val="divdocumentparentContainerright-boxsectioneducationsinglecolumnpaddedline"/>
                          <w:ind w:right="400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divdocumentdegree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  <w:t>Post-Graduation</w:t>
                        </w:r>
                        <w:r w:rsidRPr="00483888"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  <w:sz w:val="22"/>
                            <w:szCs w:val="22"/>
                          </w:rPr>
                          <w:t xml:space="preserve">: </w:t>
                        </w:r>
                        <w:r w:rsidR="00E70C10" w:rsidRPr="00483888">
                          <w:rPr>
                            <w:rStyle w:val="divdocumentprogramline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  <w:t>Web - Designing and Development</w:t>
                        </w:r>
                      </w:p>
                      <w:p w14:paraId="0CD700FE" w14:textId="035E081C" w:rsidR="00A156D9" w:rsidRPr="00483888" w:rsidRDefault="00361915" w:rsidP="00A156D9">
                        <w:pPr>
                          <w:pStyle w:val="divdocumentparentContainerright-boxsectioneducationsinglecolumnpaddedline"/>
                          <w:ind w:right="400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i/>
                            <w:iCs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color w:val="343434"/>
                            <w:spacing w:val="4"/>
                            <w:sz w:val="22"/>
                            <w:szCs w:val="22"/>
                          </w:rPr>
                          <w:t xml:space="preserve">Conestoga College, </w:t>
                        </w:r>
                        <w:r w:rsidRPr="00483888">
                          <w:rPr>
                            <w:rStyle w:val="divdocumenteducationjoblocation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  <w:t>Kitchener</w:t>
                        </w:r>
                      </w:p>
                    </w:tc>
                  </w:tr>
                  <w:tr w:rsidR="0013663E" w:rsidRPr="00483888" w14:paraId="24595E48" w14:textId="77777777" w:rsidTr="00412946">
                    <w:trPr>
                      <w:tblCellSpacing w:w="0" w:type="dxa"/>
                    </w:trPr>
                    <w:tc>
                      <w:tcPr>
                        <w:tcW w:w="460" w:type="dxa"/>
                        <w:tcMar>
                          <w:top w:w="40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72A171D3" w14:textId="77777777" w:rsidR="0013663E" w:rsidRPr="00483888" w:rsidRDefault="00361915" w:rsidP="00A156D9">
                        <w:pPr>
                          <w:pStyle w:val="divdocumentemptycellParagraph"/>
                          <w:rPr>
                            <w:rStyle w:val="divdocumentemptycell"/>
                            <w:rFonts w:ascii="Century Gothic" w:eastAsia="Century Gothic" w:hAnsi="Century Gothic" w:cs="Century Gothic"/>
                            <w:b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divdocumentemptycell"/>
                            <w:rFonts w:ascii="Century Gothic" w:eastAsia="Century Gothic" w:hAnsi="Century Gothic" w:cs="Century Gothic"/>
                            <w:b/>
                            <w:color w:val="343434"/>
                            <w:spacing w:val="4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1300" w:type="dxa"/>
                        <w:tcMar>
                          <w:top w:w="4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2487090D" w14:textId="597E593E" w:rsidR="00A156D9" w:rsidRPr="00483888" w:rsidRDefault="00361915" w:rsidP="00A156D9">
                        <w:pPr>
                          <w:pStyle w:val="divdocumentemptycellParagraph"/>
                          <w:rPr>
                            <w:rStyle w:val="divdocumentjobdates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</w:pPr>
                        <w:r w:rsidRPr="00483888">
                          <w:rPr>
                            <w:rStyle w:val="divdocumentjobdates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  <w:t>201</w:t>
                        </w:r>
                        <w:r w:rsidR="00E70C10" w:rsidRPr="00483888">
                          <w:rPr>
                            <w:rStyle w:val="divdocumentjobdates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  <w:t>4</w:t>
                        </w:r>
                      </w:p>
                      <w:p w14:paraId="36FA5FBC" w14:textId="77777777" w:rsidR="00A156D9" w:rsidRPr="00483888" w:rsidRDefault="00A156D9" w:rsidP="00A156D9">
                        <w:pPr>
                          <w:pStyle w:val="divdocumentemptycellParagraph"/>
                          <w:rPr>
                            <w:rStyle w:val="divdocumentemptycell"/>
                            <w:rFonts w:ascii="Century Gothic" w:eastAsia="Century Gothic" w:hAnsi="Century Gothic" w:cs="Century Gothic"/>
                            <w:b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</w:p>
                      <w:p w14:paraId="36989C1F" w14:textId="73F4418F" w:rsidR="00A156D9" w:rsidRPr="00483888" w:rsidRDefault="00A156D9" w:rsidP="00A156D9">
                        <w:pPr>
                          <w:pStyle w:val="divdocumentemptycellParagraph"/>
                          <w:rPr>
                            <w:rStyle w:val="divdocumentemptycell"/>
                            <w:rFonts w:ascii="Century Gothic" w:eastAsia="Century Gothic" w:hAnsi="Century Gothic" w:cs="Century Gothic"/>
                            <w:b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</w:p>
                    </w:tc>
                    <w:tc>
                      <w:tcPr>
                        <w:tcW w:w="520" w:type="dxa"/>
                        <w:tcMar>
                          <w:top w:w="40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17AA1D77" w14:textId="1BCB30CE" w:rsidR="0013663E" w:rsidRPr="00483888" w:rsidRDefault="0013663E" w:rsidP="00A156D9">
                        <w:pPr>
                          <w:pStyle w:val="divdocumentemptycellParagraph"/>
                          <w:rPr>
                            <w:rStyle w:val="divdocumentright-boxpaddedlinedate-content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</w:p>
                    </w:tc>
                    <w:tc>
                      <w:tcPr>
                        <w:tcW w:w="6402" w:type="dxa"/>
                        <w:tcMar>
                          <w:top w:w="4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4392DA7" w14:textId="2FFCD479" w:rsidR="0013663E" w:rsidRPr="00483888" w:rsidRDefault="00E70C10" w:rsidP="00A156D9">
                        <w:pPr>
                          <w:pStyle w:val="divdocumentparentContainerright-boxsectioneducationsinglecolumnpaddedline"/>
                          <w:ind w:right="400"/>
                          <w:rPr>
                            <w:rStyle w:val="divdocumentdegree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</w:pPr>
                        <w:r w:rsidRPr="00483888">
                          <w:rPr>
                            <w:rStyle w:val="divdocumentdegree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  <w:t>Masters</w:t>
                        </w:r>
                        <w:r w:rsidR="00361915" w:rsidRPr="00483888">
                          <w:rPr>
                            <w:rStyle w:val="divdocumentdegree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  <w:t xml:space="preserve"> of </w:t>
                        </w:r>
                        <w:r w:rsidRPr="00483888">
                          <w:rPr>
                            <w:rStyle w:val="divdocumentdegree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  <w:t>Computer Application</w:t>
                        </w:r>
                        <w:r w:rsidR="00A156D9" w:rsidRPr="00483888">
                          <w:rPr>
                            <w:rStyle w:val="divdocumentdegree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  <w:t>s</w:t>
                        </w:r>
                      </w:p>
                      <w:p w14:paraId="50994E30" w14:textId="466B7D7E" w:rsidR="0013663E" w:rsidRPr="00483888" w:rsidRDefault="00E70C10" w:rsidP="00A156D9">
                        <w:pPr>
                          <w:pStyle w:val="divdocumentparentContainerright-boxsectioneducationsinglecolumnpaddedline"/>
                          <w:ind w:right="400"/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i/>
                            <w:iCs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divdocumentright-boxdatetablesinglecolumn"/>
                            <w:rFonts w:ascii="Century Gothic" w:eastAsia="Century Gothic" w:hAnsi="Century Gothic" w:cs="Century Gothic"/>
                            <w:bCs/>
                            <w:color w:val="343434"/>
                            <w:spacing w:val="4"/>
                            <w:sz w:val="22"/>
                            <w:szCs w:val="22"/>
                          </w:rPr>
                          <w:t>Punjabi university, Punjab, India</w:t>
                        </w:r>
                      </w:p>
                    </w:tc>
                  </w:tr>
                  <w:tr w:rsidR="00A156D9" w:rsidRPr="00483888" w14:paraId="09BE1498" w14:textId="77777777" w:rsidTr="00412946">
                    <w:trPr>
                      <w:tblCellSpacing w:w="0" w:type="dxa"/>
                    </w:trPr>
                    <w:tc>
                      <w:tcPr>
                        <w:tcW w:w="460" w:type="dxa"/>
                        <w:tcMar>
                          <w:top w:w="40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</w:tcPr>
                      <w:p w14:paraId="357453AB" w14:textId="77777777" w:rsidR="00A156D9" w:rsidRPr="00483888" w:rsidRDefault="00A156D9" w:rsidP="00A156D9">
                        <w:pPr>
                          <w:pStyle w:val="divdocumentemptycellParagraph"/>
                          <w:rPr>
                            <w:rStyle w:val="divdocumentempty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</w:p>
                    </w:tc>
                    <w:tc>
                      <w:tcPr>
                        <w:tcW w:w="1300" w:type="dxa"/>
                        <w:tcMar>
                          <w:top w:w="400" w:type="dxa"/>
                          <w:left w:w="0" w:type="dxa"/>
                          <w:bottom w:w="0" w:type="dxa"/>
                          <w:right w:w="0" w:type="dxa"/>
                        </w:tcMar>
                      </w:tcPr>
                      <w:p w14:paraId="4ABA9C8A" w14:textId="285FE282" w:rsidR="00A156D9" w:rsidRPr="00483888" w:rsidRDefault="00A156D9" w:rsidP="00A156D9">
                        <w:pPr>
                          <w:pStyle w:val="divdocumentemptycellParagraph"/>
                          <w:rPr>
                            <w:rStyle w:val="divdocumentjobdates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</w:pPr>
                        <w:r w:rsidRPr="00483888">
                          <w:rPr>
                            <w:rStyle w:val="divdocumentjobdates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  <w:t>2011</w:t>
                        </w:r>
                      </w:p>
                    </w:tc>
                    <w:tc>
                      <w:tcPr>
                        <w:tcW w:w="520" w:type="dxa"/>
                        <w:tcMar>
                          <w:top w:w="40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</w:tcPr>
                      <w:p w14:paraId="741436AB" w14:textId="77777777" w:rsidR="00A156D9" w:rsidRPr="00483888" w:rsidRDefault="00A156D9" w:rsidP="00A156D9">
                        <w:pPr>
                          <w:pStyle w:val="divdocumentemptycellParagraph"/>
                          <w:rPr>
                            <w:rStyle w:val="divdocumentright-boxdatetablepindcell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</w:p>
                    </w:tc>
                    <w:tc>
                      <w:tcPr>
                        <w:tcW w:w="6402" w:type="dxa"/>
                        <w:tcMar>
                          <w:top w:w="400" w:type="dxa"/>
                          <w:left w:w="0" w:type="dxa"/>
                          <w:bottom w:w="0" w:type="dxa"/>
                          <w:right w:w="0" w:type="dxa"/>
                        </w:tcMar>
                      </w:tcPr>
                      <w:p w14:paraId="0FFA2F31" w14:textId="77777777" w:rsidR="00A156D9" w:rsidRPr="00483888" w:rsidRDefault="00A156D9" w:rsidP="00A156D9">
                        <w:pPr>
                          <w:pStyle w:val="divdocumentparentContainerright-boxsectioneducationsinglecolumnpaddedline"/>
                          <w:ind w:right="400"/>
                          <w:rPr>
                            <w:rStyle w:val="divdocumentdegree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</w:pPr>
                        <w:r w:rsidRPr="00483888">
                          <w:rPr>
                            <w:rStyle w:val="divdocumentdegree"/>
                            <w:rFonts w:ascii="Century Gothic" w:eastAsia="Century Gothic" w:hAnsi="Century Gothic" w:cs="Century Gothic"/>
                            <w:b/>
                            <w:bCs/>
                            <w:color w:val="343434"/>
                            <w:spacing w:val="4"/>
                          </w:rPr>
                          <w:t xml:space="preserve">Bachelor of computer Applications </w:t>
                        </w:r>
                      </w:p>
                      <w:p w14:paraId="46822479" w14:textId="44FEA493" w:rsidR="00A156D9" w:rsidRPr="00483888" w:rsidRDefault="00A156D9" w:rsidP="00A156D9">
                        <w:pPr>
                          <w:pStyle w:val="divdocumentparentContainerright-boxsectioneducationsinglecolumnpaddedline"/>
                          <w:ind w:right="400"/>
                          <w:rPr>
                            <w:rStyle w:val="divdocumentdegree"/>
                            <w:rFonts w:ascii="Century Gothic" w:eastAsia="Century Gothic" w:hAnsi="Century Gothic" w:cs="Century Gothic"/>
                            <w:bCs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483888">
                          <w:rPr>
                            <w:rStyle w:val="divdocumentdegree"/>
                            <w:rFonts w:ascii="Century Gothic" w:eastAsia="Century Gothic" w:hAnsi="Century Gothic" w:cs="Century Gothic"/>
                            <w:bCs/>
                            <w:color w:val="343434"/>
                            <w:spacing w:val="4"/>
                            <w:sz w:val="22"/>
                            <w:szCs w:val="22"/>
                          </w:rPr>
                          <w:t>Punjab university, Punjab, India</w:t>
                        </w:r>
                      </w:p>
                    </w:tc>
                  </w:tr>
                </w:tbl>
                <w:p w14:paraId="1382B7A4" w14:textId="370D1649" w:rsidR="0013663E" w:rsidRPr="00483888" w:rsidRDefault="00361915" w:rsidP="00586273">
                  <w:pPr>
                    <w:pStyle w:val="divdocumentparentContainerright-boxheading"/>
                    <w:pBdr>
                      <w:bottom w:val="single" w:sz="8" w:space="3" w:color="D5D6D6"/>
                    </w:pBdr>
                    <w:spacing w:before="400" w:after="200" w:line="440" w:lineRule="atLeast"/>
                    <w:ind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483888">
                    <w:rPr>
                      <w:rStyle w:val="divdocumentright-boxsectiontitle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  <w:t>Certifications</w:t>
                  </w: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  <w:p w14:paraId="18CBCCFF" w14:textId="548202D5" w:rsidR="0013663E" w:rsidRPr="00483888" w:rsidRDefault="00361915">
                  <w:pPr>
                    <w:pStyle w:val="p"/>
                    <w:spacing w:line="360" w:lineRule="atLeast"/>
                    <w:ind w:left="2220"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1.Certified in </w:t>
                  </w:r>
                  <w:r w:rsidR="00FD0E2F"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MS-word application</w:t>
                  </w:r>
                  <w:r w:rsidR="00412946"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2EAEA3E7" w14:textId="1AB3775A" w:rsidR="0013663E" w:rsidRPr="00483888" w:rsidRDefault="00361915" w:rsidP="006607A0">
                  <w:pPr>
                    <w:pStyle w:val="p"/>
                    <w:spacing w:line="360" w:lineRule="atLeast"/>
                    <w:ind w:left="2220"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2. </w:t>
                  </w:r>
                  <w:r w:rsidR="006607A0"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Training and certification in smart class handling</w:t>
                  </w:r>
                  <w:r w:rsidR="00412946"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7CD2B379" w14:textId="02E5702D" w:rsidR="0013663E" w:rsidRPr="00483888" w:rsidRDefault="00361915" w:rsidP="00586273">
                  <w:pPr>
                    <w:pStyle w:val="divdocumentparentContainerright-boxheading"/>
                    <w:pBdr>
                      <w:bottom w:val="single" w:sz="8" w:space="3" w:color="D5D6D6"/>
                    </w:pBdr>
                    <w:spacing w:before="400" w:after="200" w:line="440" w:lineRule="atLeast"/>
                    <w:ind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483888">
                    <w:rPr>
                      <w:rStyle w:val="divdocumentright-boxsectiontitle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  <w:lastRenderedPageBreak/>
                    <w:t>Accomplishments</w:t>
                  </w: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  <w:p w14:paraId="3A3C3200" w14:textId="6FC76F2B" w:rsidR="00F65DA9" w:rsidRPr="00483888" w:rsidRDefault="00361915" w:rsidP="00F65DA9">
                  <w:pPr>
                    <w:pStyle w:val="p"/>
                    <w:spacing w:line="360" w:lineRule="atLeast"/>
                    <w:ind w:left="2220"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-</w:t>
                  </w:r>
                  <w:r w:rsidR="00F65DA9"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par</w:t>
                  </w:r>
                  <w:r w:rsidR="006607A0"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ti</w:t>
                  </w:r>
                  <w:r w:rsidR="00F65DA9"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cipated in various dance competition and won pri</w:t>
                  </w:r>
                  <w:r w:rsidR="006607A0"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zes.</w:t>
                  </w:r>
                </w:p>
                <w:p w14:paraId="5100BBAE" w14:textId="0CA8C17E" w:rsidR="006607A0" w:rsidRPr="00483888" w:rsidRDefault="006607A0" w:rsidP="00F65DA9">
                  <w:pPr>
                    <w:pStyle w:val="p"/>
                    <w:spacing w:line="360" w:lineRule="atLeast"/>
                    <w:ind w:left="2220"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-best speaker of the assembly.</w:t>
                  </w:r>
                </w:p>
                <w:p w14:paraId="3DE9DA4B" w14:textId="5D780A52" w:rsidR="0013663E" w:rsidRPr="00483888" w:rsidRDefault="006607A0">
                  <w:pPr>
                    <w:pStyle w:val="p"/>
                    <w:spacing w:line="360" w:lineRule="atLeast"/>
                    <w:ind w:left="2220"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-s</w:t>
                  </w:r>
                  <w:r w:rsidR="00412946"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cored</w:t>
                  </w: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secon</w:t>
                  </w:r>
                  <w:r w:rsidR="00412946"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 position in class in all years of bachelor.</w:t>
                  </w:r>
                </w:p>
                <w:p w14:paraId="4F683262" w14:textId="5D64E657" w:rsidR="0013663E" w:rsidRPr="00483888" w:rsidRDefault="00361915" w:rsidP="00586273">
                  <w:pPr>
                    <w:pStyle w:val="divdocumentparentContainerright-boxheading"/>
                    <w:pBdr>
                      <w:bottom w:val="single" w:sz="8" w:space="3" w:color="D5D6D6"/>
                    </w:pBdr>
                    <w:spacing w:before="400" w:line="440" w:lineRule="atLeast"/>
                    <w:ind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 w:rsidRPr="00483888">
                    <w:rPr>
                      <w:rStyle w:val="divdocumentright-boxsectiontitle"/>
                      <w:rFonts w:ascii="Century Gothic" w:eastAsia="Century Gothic" w:hAnsi="Century Gothic" w:cs="Century Gothic"/>
                      <w:b/>
                      <w:bCs/>
                      <w:color w:val="003D73"/>
                      <w:sz w:val="32"/>
                      <w:szCs w:val="32"/>
                    </w:rPr>
                    <w:t>Projects Undertaken</w:t>
                  </w: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  <w:t xml:space="preserve"> </w:t>
                  </w:r>
                </w:p>
                <w:p w14:paraId="6B61C0DA" w14:textId="7D955FCA" w:rsidR="0013663E" w:rsidRPr="00483888" w:rsidRDefault="00412946">
                  <w:pPr>
                    <w:pStyle w:val="p"/>
                    <w:spacing w:line="360" w:lineRule="atLeast"/>
                    <w:ind w:left="2220"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483888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Java web-development- online boutique (year 2014)</w:t>
                  </w:r>
                </w:p>
                <w:p w14:paraId="2299A611" w14:textId="7EE13BAE" w:rsidR="0013663E" w:rsidRPr="00483888" w:rsidRDefault="00361915" w:rsidP="00412946">
                  <w:pPr>
                    <w:pStyle w:val="p"/>
                    <w:spacing w:line="360" w:lineRule="atLeast"/>
                    <w:ind w:left="2220"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-</w:t>
                  </w:r>
                  <w:r w:rsidR="00412946"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6 moths of internship and final project of master degree.</w:t>
                  </w:r>
                </w:p>
                <w:p w14:paraId="21BB7A9F" w14:textId="0B5550A1" w:rsidR="00412946" w:rsidRPr="00483888" w:rsidRDefault="00412946" w:rsidP="00412946">
                  <w:pPr>
                    <w:pStyle w:val="p"/>
                    <w:spacing w:line="360" w:lineRule="atLeast"/>
                    <w:ind w:left="2220"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-select java language use SQL database and make several relevant web pages.</w:t>
                  </w:r>
                </w:p>
                <w:p w14:paraId="6302F63F" w14:textId="03ADACDA" w:rsidR="00412946" w:rsidRPr="00483888" w:rsidRDefault="00412946" w:rsidP="00412946">
                  <w:pPr>
                    <w:pStyle w:val="p"/>
                    <w:spacing w:line="360" w:lineRule="atLeast"/>
                    <w:ind w:left="2220"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  <w:p w14:paraId="38CCD221" w14:textId="77DDD889" w:rsidR="00412946" w:rsidRPr="00483888" w:rsidRDefault="00412946" w:rsidP="00412946">
                  <w:pPr>
                    <w:pStyle w:val="p"/>
                    <w:spacing w:line="360" w:lineRule="atLeast"/>
                    <w:ind w:left="2220"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2"/>
                      <w:szCs w:val="22"/>
                    </w:rPr>
                    <w:t>Capstone project- mobile store app (year 2019)</w:t>
                  </w:r>
                </w:p>
                <w:p w14:paraId="14C8E8BF" w14:textId="309C5FA6" w:rsidR="00412946" w:rsidRPr="00483888" w:rsidRDefault="00412946" w:rsidP="00412946">
                  <w:pPr>
                    <w:pStyle w:val="p"/>
                    <w:spacing w:line="360" w:lineRule="atLeast"/>
                    <w:ind w:left="2220"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2"/>
                      <w:szCs w:val="22"/>
                    </w:rPr>
                    <w:t>-</w:t>
                  </w: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android app for online mobile store in final semester of web designing and development.</w:t>
                  </w:r>
                </w:p>
                <w:p w14:paraId="7A0E3DE4" w14:textId="594FB3BB" w:rsidR="00412946" w:rsidRPr="00483888" w:rsidRDefault="00412946" w:rsidP="00412946">
                  <w:pPr>
                    <w:pStyle w:val="p"/>
                    <w:spacing w:line="360" w:lineRule="atLeast"/>
                    <w:ind w:left="2220"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-</w:t>
                  </w:r>
                  <w:r w:rsidR="00F30DD7"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use SQLite database and deep study about implementations of more and more features to make the app useful for end-users. </w:t>
                  </w:r>
                </w:p>
                <w:p w14:paraId="7B8490F2" w14:textId="20A10C63" w:rsidR="00C63E6C" w:rsidRPr="00483888" w:rsidRDefault="00C63E6C" w:rsidP="00586273">
                  <w:pPr>
                    <w:pStyle w:val="divdocumentparentContainerright-boxheading"/>
                    <w:spacing w:before="400" w:line="440" w:lineRule="atLeast"/>
                    <w:ind w:right="400"/>
                    <w:rPr>
                      <w:rFonts w:ascii="Century Gothic" w:hAnsi="Century Gothic"/>
                      <w:b/>
                      <w:color w:val="0C0C0C"/>
                      <w:sz w:val="28"/>
                      <w:lang w:val="en-US"/>
                    </w:rPr>
                  </w:pPr>
                  <w:r w:rsidRPr="00483888">
                    <w:rPr>
                      <w:rStyle w:val="divdocumentright-boxsectiontitle"/>
                      <w:rFonts w:ascii="Century Gothic" w:eastAsia="Century Gothic" w:hAnsi="Century Gothic" w:cs="Century Gothic"/>
                      <w:b/>
                      <w:color w:val="003D73"/>
                      <w:sz w:val="32"/>
                      <w:szCs w:val="32"/>
                    </w:rPr>
                    <w:t>Volunteering</w:t>
                  </w:r>
                  <w:r w:rsidRPr="00483888">
                    <w:rPr>
                      <w:rFonts w:ascii="Century Gothic" w:hAnsi="Century Gothic"/>
                      <w:b/>
                      <w:color w:val="0C0C0C"/>
                      <w:sz w:val="28"/>
                      <w:lang w:val="en-US"/>
                    </w:rPr>
                    <w:t>/</w:t>
                  </w:r>
                  <w:r w:rsidRPr="00483888">
                    <w:rPr>
                      <w:rStyle w:val="divdocumentright-boxsectiontitle"/>
                      <w:rFonts w:ascii="Century Gothic" w:eastAsia="Century Gothic" w:hAnsi="Century Gothic" w:cs="Century Gothic"/>
                      <w:b/>
                      <w:color w:val="003D73"/>
                      <w:sz w:val="32"/>
                      <w:szCs w:val="32"/>
                    </w:rPr>
                    <w:t>Clubs</w:t>
                  </w:r>
                  <w:r w:rsidRPr="00483888">
                    <w:rPr>
                      <w:rFonts w:ascii="Century Gothic" w:hAnsi="Century Gothic"/>
                      <w:b/>
                      <w:color w:val="0C0C0C"/>
                      <w:sz w:val="28"/>
                      <w:lang w:val="en-US"/>
                    </w:rPr>
                    <w:t>:</w:t>
                  </w:r>
                </w:p>
                <w:p w14:paraId="27B98BA7" w14:textId="77777777" w:rsidR="00C63E6C" w:rsidRPr="00483888" w:rsidRDefault="00C63E6C" w:rsidP="00C63E6C">
                  <w:pPr>
                    <w:widowControl w:val="0"/>
                    <w:rPr>
                      <w:rFonts w:ascii="Century Gothic" w:hAnsi="Century Gothic"/>
                      <w:color w:val="0C0C0C"/>
                      <w:lang w:val="en-US"/>
                    </w:rPr>
                  </w:pPr>
                </w:p>
                <w:p w14:paraId="142F4356" w14:textId="77777777" w:rsidR="00C63E6C" w:rsidRPr="00483888" w:rsidRDefault="00C63E6C" w:rsidP="00C63E6C">
                  <w:pPr>
                    <w:pStyle w:val="p"/>
                    <w:spacing w:line="360" w:lineRule="atLeast"/>
                    <w:ind w:left="2220" w:right="400"/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VICE</w:t>
                  </w:r>
                  <w:r w:rsidRPr="00483888">
                    <w:rPr>
                      <w:rFonts w:ascii="Century Gothic" w:hAnsi="Century Gothic"/>
                      <w:b/>
                      <w:color w:val="0C0C0C"/>
                      <w:lang w:val="en-US"/>
                    </w:rPr>
                    <w:t xml:space="preserve"> PRESIDENT</w:t>
                  </w:r>
                  <w:r w:rsidRPr="00483888">
                    <w:rPr>
                      <w:rFonts w:ascii="Century Gothic" w:hAnsi="Century Gothic"/>
                      <w:color w:val="0C0C0C"/>
                      <w:lang w:val="en-US"/>
                    </w:rPr>
                    <w:t xml:space="preserve"> </w:t>
                  </w: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of Conestoga Punjabi Beats bhangra</w:t>
                  </w:r>
                  <w:r w:rsidRPr="00483888">
                    <w:rPr>
                      <w:rFonts w:ascii="Century Gothic" w:hAnsi="Century Gothic"/>
                      <w:color w:val="0C0C0C"/>
                      <w:lang w:val="en-US"/>
                    </w:rPr>
                    <w:t xml:space="preserve"> </w:t>
                  </w: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club in Conestoga College.</w:t>
                  </w:r>
                </w:p>
                <w:p w14:paraId="1F8B38F3" w14:textId="5DD85A46" w:rsidR="00C63E6C" w:rsidRPr="00483888" w:rsidRDefault="00C63E6C" w:rsidP="00361915">
                  <w:pPr>
                    <w:pStyle w:val="p"/>
                    <w:spacing w:line="360" w:lineRule="atLeast"/>
                    <w:ind w:left="2220" w:right="400"/>
                    <w:rPr>
                      <w:rStyle w:val="divdocumentparentContainerright-box"/>
                      <w:rFonts w:ascii="Century Gothic" w:hAnsi="Century Gothic"/>
                      <w:color w:val="0C0C0C"/>
                      <w:lang w:val="en-US"/>
                    </w:rPr>
                  </w:pPr>
                  <w:r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Volunteering in </w:t>
                  </w:r>
                  <w:r w:rsidR="00F65DA9" w:rsidRPr="00483888"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various NSS camps.</w:t>
                  </w:r>
                </w:p>
              </w:tc>
            </w:tr>
          </w:tbl>
          <w:p w14:paraId="1FC48770" w14:textId="77777777" w:rsidR="0013663E" w:rsidRPr="00483888" w:rsidRDefault="0013663E">
            <w:pPr>
              <w:rPr>
                <w:rStyle w:val="parentContainer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</w:tr>
    </w:tbl>
    <w:p w14:paraId="173B6728" w14:textId="25DFAE48" w:rsidR="0013663E" w:rsidRPr="00483888" w:rsidRDefault="00361915" w:rsidP="00361915">
      <w:pPr>
        <w:jc w:val="center"/>
        <w:rPr>
          <w:rFonts w:ascii="Century Gothic" w:eastAsia="Century Gothic" w:hAnsi="Century Gothic" w:cs="Century Gothic"/>
          <w:b/>
          <w:bCs/>
          <w:color w:val="343434"/>
          <w:sz w:val="22"/>
          <w:szCs w:val="22"/>
        </w:rPr>
      </w:pPr>
      <w:r w:rsidRPr="00483888">
        <w:rPr>
          <w:rFonts w:ascii="Century Gothic" w:eastAsia="Century Gothic" w:hAnsi="Century Gothic" w:cs="Century Gothic"/>
          <w:b/>
          <w:bCs/>
          <w:color w:val="343434"/>
          <w:sz w:val="22"/>
          <w:szCs w:val="22"/>
        </w:rPr>
        <w:lastRenderedPageBreak/>
        <w:t>References gladly provided upon request</w:t>
      </w:r>
    </w:p>
    <w:sectPr w:rsidR="0013663E" w:rsidRPr="00483888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F23BA2EB-6F30-4B61-8DDA-8C563119D01A}"/>
    <w:embedBold r:id="rId2" w:fontKey="{242B2526-21FD-46AD-8BFB-4C31F021BC87}"/>
    <w:embedItalic r:id="rId3" w:fontKey="{C5A2076A-1439-406E-ADEA-D3606ECBC03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8A775FCB-D668-49EA-9DA2-7B9041E2FFD6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5" w:fontKey="{7E464D32-7453-454E-A0B0-9BAF6DB924A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61B3936-3396-491D-B0C0-5C2DABA4F0E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57966F7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F123A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94A3D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6763CF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DD6A2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55002F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CE25A3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5BA80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C9CFE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941C624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7107E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D9698E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BCC6F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03A910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304F6B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E94C0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3F6EAF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69EE9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BF386F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920655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B68B5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26C585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A009E7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508BD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D942A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DB2643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3D254E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656818C6"/>
    <w:multiLevelType w:val="hybridMultilevel"/>
    <w:tmpl w:val="5680C8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Q2NTIwNTcyMTQyMTJT0lEKTi0uzszPAykwrAUAMfFFfiwAAAA="/>
  </w:docVars>
  <w:rsids>
    <w:rsidRoot w:val="0013663E"/>
    <w:rsid w:val="00062502"/>
    <w:rsid w:val="00092B1B"/>
    <w:rsid w:val="000A7EC3"/>
    <w:rsid w:val="0013663E"/>
    <w:rsid w:val="0014096A"/>
    <w:rsid w:val="00181B5D"/>
    <w:rsid w:val="00203725"/>
    <w:rsid w:val="003479C2"/>
    <w:rsid w:val="00361915"/>
    <w:rsid w:val="003B76F4"/>
    <w:rsid w:val="00412946"/>
    <w:rsid w:val="00435C1B"/>
    <w:rsid w:val="00483888"/>
    <w:rsid w:val="00586273"/>
    <w:rsid w:val="006607A0"/>
    <w:rsid w:val="00810AC5"/>
    <w:rsid w:val="00A156D9"/>
    <w:rsid w:val="00A40F68"/>
    <w:rsid w:val="00A427C0"/>
    <w:rsid w:val="00B325B5"/>
    <w:rsid w:val="00C4569B"/>
    <w:rsid w:val="00C63E6C"/>
    <w:rsid w:val="00E70C10"/>
    <w:rsid w:val="00EF19B8"/>
    <w:rsid w:val="00F30DD7"/>
    <w:rsid w:val="00F467C4"/>
    <w:rsid w:val="00F65DA9"/>
    <w:rsid w:val="00F740C4"/>
    <w:rsid w:val="00FD0E2F"/>
    <w:rsid w:val="00FF4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01A0E"/>
  <w15:docId w15:val="{B9DEB932-68B0-49E4-A50D-6173FED76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fontsize">
    <w:name w:val="div_document_fontsize"/>
    <w:basedOn w:val="Normal"/>
    <w:rPr>
      <w:sz w:val="22"/>
      <w:szCs w:val="22"/>
    </w:rPr>
  </w:style>
  <w:style w:type="character" w:customStyle="1" w:styleId="divdocumenttopsectionleft-box">
    <w:name w:val="div_document_topsection_left-box"/>
    <w:basedOn w:val="DefaultParagraphFont"/>
  </w:style>
  <w:style w:type="paragraph" w:customStyle="1" w:styleId="divdocumenttopsectionleft-boxsectionnth-child1">
    <w:name w:val="div_document_topsection_left-box_section_nth-child(1)"/>
    <w:basedOn w:val="Normal"/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750" w:lineRule="atLeast"/>
    </w:pPr>
    <w:rPr>
      <w:b/>
      <w:bCs/>
      <w:color w:val="003D73"/>
      <w:sz w:val="68"/>
      <w:szCs w:val="68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paragraph" w:customStyle="1" w:styleId="divdocumenttopsectionleft-boxsection">
    <w:name w:val="div_document_topsection_left-box_section"/>
    <w:basedOn w:val="Normal"/>
  </w:style>
  <w:style w:type="character" w:customStyle="1" w:styleId="divdocumenttopsectionright-box">
    <w:name w:val="div_document_topsection_right-box"/>
    <w:basedOn w:val="DefaultParagraphFont"/>
  </w:style>
  <w:style w:type="paragraph" w:customStyle="1" w:styleId="divdocumenttopsectionright-boxsectionparagraph">
    <w:name w:val="div_document_topsection_right-box_section_paragraph"/>
    <w:basedOn w:val="Normal"/>
    <w:pPr>
      <w:pBdr>
        <w:right w:val="none" w:sz="0" w:space="20" w:color="auto"/>
      </w:pBdr>
    </w:pPr>
  </w:style>
  <w:style w:type="paragraph" w:customStyle="1" w:styleId="divdocumentright-boxsummaryparagraphsinglecolumn">
    <w:name w:val="div_document_right-box_summary_paragraph_singlecolumn"/>
    <w:basedOn w:val="Normal"/>
  </w:style>
  <w:style w:type="paragraph" w:customStyle="1" w:styleId="p">
    <w:name w:val="p"/>
    <w:basedOn w:val="Normal"/>
  </w:style>
  <w:style w:type="table" w:customStyle="1" w:styleId="divdocumenttopsection">
    <w:name w:val="div_document_topsection"/>
    <w:basedOn w:val="TableNormal"/>
    <w:tblPr/>
  </w:style>
  <w:style w:type="character" w:customStyle="1" w:styleId="parentContainerCell">
    <w:name w:val="parentContainerCell"/>
    <w:basedOn w:val="DefaultParagraphFont"/>
  </w:style>
  <w:style w:type="paragraph" w:customStyle="1" w:styleId="parentContainerCellParagraph">
    <w:name w:val="parentContainerCell Paragraph"/>
    <w:basedOn w:val="Normal"/>
  </w:style>
  <w:style w:type="character" w:customStyle="1" w:styleId="divsidepaddingbox">
    <w:name w:val="div_sidepaddingbox"/>
    <w:basedOn w:val="div"/>
    <w:rPr>
      <w:bdr w:val="none" w:sz="0" w:space="0" w:color="auto"/>
      <w:vertAlign w:val="baseline"/>
    </w:rPr>
  </w:style>
  <w:style w:type="character" w:customStyle="1" w:styleId="div">
    <w:name w:val="div"/>
    <w:basedOn w:val="DefaultParagraphFont"/>
    <w:rPr>
      <w:bdr w:val="none" w:sz="0" w:space="0" w:color="auto"/>
      <w:vertAlign w:val="baseline"/>
    </w:rPr>
  </w:style>
  <w:style w:type="character" w:customStyle="1" w:styleId="divdocumentparentContainerleft-box">
    <w:name w:val="div_document_parentContainer_left-box"/>
    <w:basedOn w:val="DefaultParagraphFont"/>
  </w:style>
  <w:style w:type="paragraph" w:customStyle="1" w:styleId="divdocumentleft-boxsection">
    <w:name w:val="div_document_left-box_section"/>
    <w:basedOn w:val="Normal"/>
  </w:style>
  <w:style w:type="paragraph" w:customStyle="1" w:styleId="divdocumentleft-boxdivheading">
    <w:name w:val="div_document_left-box_div_heading"/>
    <w:basedOn w:val="Normal"/>
    <w:pPr>
      <w:spacing w:line="440" w:lineRule="atLeast"/>
    </w:pPr>
  </w:style>
  <w:style w:type="paragraph" w:customStyle="1" w:styleId="divdocumentleft-boxsectiontitle">
    <w:name w:val="div_document_left-box_sectiontitle"/>
    <w:basedOn w:val="Normal"/>
  </w:style>
  <w:style w:type="character" w:customStyle="1" w:styleId="divdocumentleft-boxsectiontitleCharacter">
    <w:name w:val="div_document_left-box_sectiontitle Character"/>
    <w:basedOn w:val="DefaultParagraphFont"/>
  </w:style>
  <w:style w:type="paragraph" w:customStyle="1" w:styleId="divParagraph">
    <w:name w:val="div Paragraph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">
    <w:name w:val="div_document_txtBold"/>
    <w:basedOn w:val="Normal"/>
    <w:rPr>
      <w:b/>
      <w:bCs/>
    </w:rPr>
  </w:style>
  <w:style w:type="paragraph" w:customStyle="1" w:styleId="divdocumentmt5">
    <w:name w:val="div_document_mt5"/>
    <w:basedOn w:val="Normal"/>
  </w:style>
  <w:style w:type="paragraph" w:customStyle="1" w:styleId="divdocumentword-breakParagraph">
    <w:name w:val="div_document_word-break Paragraph"/>
    <w:basedOn w:val="Normal"/>
  </w:style>
  <w:style w:type="paragraph" w:customStyle="1" w:styleId="divdocumentleft-boxsinglecolumn">
    <w:name w:val="div_document_left-box_singlecolumn"/>
    <w:basedOn w:val="Normal"/>
  </w:style>
  <w:style w:type="paragraph" w:customStyle="1" w:styleId="divdocumentpaddedline">
    <w:name w:val="div_document_paddedline"/>
    <w:basedOn w:val="Normal"/>
  </w:style>
  <w:style w:type="paragraph" w:customStyle="1" w:styleId="divdocumentli">
    <w:name w:val="div_document_li"/>
    <w:basedOn w:val="Normal"/>
    <w:pPr>
      <w:pBdr>
        <w:left w:val="none" w:sz="0" w:space="3" w:color="auto"/>
      </w:pBdr>
    </w:pPr>
  </w:style>
  <w:style w:type="character" w:customStyle="1" w:styleId="divpadding-box">
    <w:name w:val="div_padding-box"/>
    <w:basedOn w:val="div"/>
    <w:rPr>
      <w:bdr w:val="none" w:sz="0" w:space="0" w:color="auto"/>
      <w:vertAlign w:val="baseline"/>
    </w:rPr>
  </w:style>
  <w:style w:type="paragraph" w:customStyle="1" w:styleId="divpadding-boxParagraph">
    <w:name w:val="div_padding-box Paragraph"/>
    <w:basedOn w:val="divParagraph"/>
  </w:style>
  <w:style w:type="character" w:customStyle="1" w:styleId="divdocumentparentContainerright-box">
    <w:name w:val="div_document_parentContainer_right-box"/>
    <w:basedOn w:val="DefaultParagraphFont"/>
  </w:style>
  <w:style w:type="paragraph" w:customStyle="1" w:styleId="divdocumentparentContainerright-boxsectionexperience">
    <w:name w:val="div_document_parentContainer_right-box_section_experience"/>
    <w:basedOn w:val="Normal"/>
  </w:style>
  <w:style w:type="paragraph" w:customStyle="1" w:styleId="divdocumentparentContainerright-boxsectionexperienceheading">
    <w:name w:val="div_document_parentContainer_right-box_section_experience_heading"/>
    <w:basedOn w:val="Normal"/>
  </w:style>
  <w:style w:type="character" w:customStyle="1" w:styleId="divdocumentright-boxsectiontitle">
    <w:name w:val="div_document_right-box_sectiontitle"/>
    <w:basedOn w:val="DefaultParagraphFont"/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parentContainerright-boxsectionexperiencesinglecolumnpaddedline">
    <w:name w:val="div_document_parentContainer_right-box_section_experience_singlecolumn_paddedline"/>
    <w:basedOn w:val="Normal"/>
  </w:style>
  <w:style w:type="character" w:customStyle="1" w:styleId="divdocumenttxtBoldCharacter">
    <w:name w:val="div_document_txtBold Character"/>
    <w:basedOn w:val="DefaultParagraphFont"/>
    <w:rPr>
      <w:b/>
      <w:bCs/>
    </w:rPr>
  </w:style>
  <w:style w:type="paragraph" w:customStyle="1" w:styleId="divdocumentparentContainerright-boxsectionexperiencesinglecolumnjobline">
    <w:name w:val="div_document_parentContainer_right-box_section_experience_singlecolumn_jobline"/>
    <w:basedOn w:val="Normal"/>
  </w:style>
  <w:style w:type="table" w:customStyle="1" w:styleId="divdocumentright-boxexperienceparagraph">
    <w:name w:val="div_document_right-box_experience_paragraph"/>
    <w:basedOn w:val="TableNormal"/>
    <w:tblPr/>
  </w:style>
  <w:style w:type="paragraph" w:customStyle="1" w:styleId="divdocumentparentContainerright-boxsectioneducation">
    <w:name w:val="div_document_parentContainer_right-box_section_education"/>
    <w:basedOn w:val="Normal"/>
  </w:style>
  <w:style w:type="paragraph" w:customStyle="1" w:styleId="divdocumentparentContainerright-boxsectioneducationheading">
    <w:name w:val="div_document_parentContainer_right-box_section_education_heading"/>
    <w:basedOn w:val="Normal"/>
  </w:style>
  <w:style w:type="paragraph" w:customStyle="1" w:styleId="divdocumentparentContainerright-boxsectioneducationsinglecolumnpaddedline">
    <w:name w:val="div_document_parentContainer_right-box_section_education_singlecolumn_paddedline"/>
    <w:basedOn w:val="Normal"/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right-boxeducationparagraph">
    <w:name w:val="div_document_right-box_education_paragraph"/>
    <w:basedOn w:val="TableNormal"/>
    <w:tblPr/>
  </w:style>
  <w:style w:type="paragraph" w:customStyle="1" w:styleId="divdocumentparentContainerright-boxsection">
    <w:name w:val="div_document_parentContainer_right-box_section"/>
    <w:basedOn w:val="Normal"/>
  </w:style>
  <w:style w:type="paragraph" w:customStyle="1" w:styleId="divdocumentparentContainerright-boxheading">
    <w:name w:val="div_document_parentContainer_right-box_heading"/>
    <w:basedOn w:val="Normal"/>
  </w:style>
  <w:style w:type="paragraph" w:customStyle="1" w:styleId="divdocumentright-boxparagraphsinglecolumn">
    <w:name w:val="div_document_right-box_paragraph_singlecolumn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table" w:customStyle="1" w:styleId="divdocumentparentContainer">
    <w:name w:val="div_document_parentContainer"/>
    <w:basedOn w:val="TableNormal"/>
    <w:tblPr/>
  </w:style>
  <w:style w:type="table" w:customStyle="1" w:styleId="parentContainerContainer">
    <w:name w:val="parentContainerContainer"/>
    <w:basedOn w:val="TableNormal"/>
    <w:tblPr/>
  </w:style>
  <w:style w:type="paragraph" w:styleId="ListParagraph">
    <w:name w:val="List Paragraph"/>
    <w:basedOn w:val="Normal"/>
    <w:uiPriority w:val="34"/>
    <w:qFormat/>
    <w:rsid w:val="004129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HarmanPreet</vt:lpstr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HarmanPreet</dc:title>
  <dc:creator>sodales</dc:creator>
  <cp:lastModifiedBy>Satinder Kaur</cp:lastModifiedBy>
  <cp:revision>3</cp:revision>
  <dcterms:created xsi:type="dcterms:W3CDTF">2019-11-27T19:16:00Z</dcterms:created>
  <dcterms:modified xsi:type="dcterms:W3CDTF">2019-11-27T21:23:00Z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OB4AAB+LCAAAAAAABAANl7W2pUAURD+IALdgAtzdyXC7uPP18yISFk0fqdoFMyJHYjyPQyLL8BSD04iIYwIqCgwOUSJMhOuYr/1JPUNvYJVEpobChOthfYqDO+OzOnpb3bmRu0HFdS0/k0XieZT4ioaXhBC6TRtzHaBU0ODxxFUym5eXz9eVBE7WHSGxXxR3DbJssPWRU2PKSaZQh7pJOZMu9UBgqw2cL7hig7SKWjxYOLNMO/0gxmERCEedKUB</vt:lpwstr>
  </property>
  <property fmtid="{D5CDD505-2E9C-101B-9397-08002B2CF9AE}" pid="3" name="x1ye=1">
    <vt:lpwstr>EVFsqdZv90eCrBvxch0NYcy0rnX3662ZHdhMxvtIaD0rBlcP4LviKnA+mAkFBJ0kSkTnEuwMkHkiksG1eTEpg5t45UNrcL8Gyw/XglFRpFC7koDVRq+A7AxCyyy7Yt5ZM4MXnYwORbUQzy6Q8e2hWf+FXP8MZntttQVeGpJHteLTl2xpptyh1mi3Kn3PjTG6i4+XMqfFKJtZuojGtlAcC+t2nm0T2ubOBtM9CedijITSokvDZ3oKKiT5kov2W4y</vt:lpwstr>
  </property>
  <property fmtid="{D5CDD505-2E9C-101B-9397-08002B2CF9AE}" pid="4" name="x1ye=10">
    <vt:lpwstr>1Ki8I/1tBTXvhTTMxEf/pnpEsU5JXdOldsp/kP/pOwQPy9odC03mMA/jGfSk9L8M7cZbJnTIcgQhPXZFE5yp93MNe5AK3pP38tthOfkYd8JQr0dweCLp383JlqN9qq6hmTgM++frcrw2djTLSC5k+LG+vGeKWJj3832Sc8dWSXTqpAKn/C6IGZO6dQi/1NoVT40LU7oEzR/RE1CQLWJ9U+LwVXi0Ss8HBbWjTax0OrCGAq4FyyI//qTTgoP6kPl</vt:lpwstr>
  </property>
  <property fmtid="{D5CDD505-2E9C-101B-9397-08002B2CF9AE}" pid="5" name="x1ye=11">
    <vt:lpwstr>iL9Jic7t5v0IR4wBgnvb8z7CTUjZ9+7EWOIFLQG5QIl5rsvIZrZI7fxdabm8BMFOqQflkLFU6E8gGs5MqahnrxbakGb/Aa2+qPUTn4np0xy4k8bLb7GwRTuM/N2GdK6R9kGZoFLQ2ZdABgJmOIdK9+yb8ip3+ZzCssmFIlAwdjsvowiGemc3Z1vLHmWt5HyEOGGhcrbLGwLpRLI4p+r/fZAms3+EAfDxDseWN7leC0il9qIG5JqCXpdMF3Nk8/i</vt:lpwstr>
  </property>
  <property fmtid="{D5CDD505-2E9C-101B-9397-08002B2CF9AE}" pid="6" name="x1ye=12">
    <vt:lpwstr>lRQyH5znJtHOHhGpUjqzrUNn8sCIUxsjB4PrVHzUtu3Eg5V8MFaQv0M1sqFg9I8/9rMff/j+ykoyzGdM8dmpOpY4f8vCbtxrJEANBipkGecnWoqiaO4Hr+kq/b2E7adV/Y4jH/Ke37k6kcAWhoTPkOn7XRxJMEYxFBDBIf+2xRKB9V6fY1pVWr9cI5eHZ2AjWXsnQV6Hy/uj5XBfVGtm3yHgzp8WNJwjfvgzopr3M5ozDGz3JcYmW2kW2os/Sgi</vt:lpwstr>
  </property>
  <property fmtid="{D5CDD505-2E9C-101B-9397-08002B2CF9AE}" pid="7" name="x1ye=13">
    <vt:lpwstr>sAt5lPqP4DxU7AL7XpgV7rIihiQtVmPoD4q9QUgL0G5/yyXXQ1F02mtu8dHm0meF2DLZvhicY8tY2ktCvKNSCoFychujvm6Gv9bacru4uzRcoN41V+6c1ZwX2/qyCVmZbfYaNl673SuSfGknNndJC5l2E4xdZVXKKWD6qzcVt0rDifng3zvUW6QSg8mq38cNTjn2qp8ioT7s/2a0Y3+CtdWmZCcB3TGn1AEv96s5+Z2N8xYbfOW2bBigQ6U9p22</vt:lpwstr>
  </property>
  <property fmtid="{D5CDD505-2E9C-101B-9397-08002B2CF9AE}" pid="8" name="x1ye=14">
    <vt:lpwstr>6d26sLPcnRvTLss953h0O20F0zSQrCnSLf8Q1Y3DzPFjmgUFAArFsJDCEvH2e1WeNu67PDeJu4SVDafJy3ZYWL9VJG0hKgCaZRL/OammEefIt5yCF4os+IvRxzY/Twx7fuXZrx5gpVUn3cykRvf8YiGGkloJlYRgjvSOCWfWEwfrwuN0LV/eRtmuwrhvERqeiLqzgWcaf+xHk+MPc758+39bOyJDPuBm3I33eXIEkZwUY2qeHzwhtfuezn78Edc</vt:lpwstr>
  </property>
  <property fmtid="{D5CDD505-2E9C-101B-9397-08002B2CF9AE}" pid="9" name="x1ye=15">
    <vt:lpwstr>KFkwR6/F2nCUyNE8HAm3wgWE6wgZHPBkX0pYUx2dxmMB27b8rfASbsduc7vdTdXJwE8brQnvWL1LIYm8tpydVwBi9Be7NBeqlkTaTbcX50vNgAqBNv/6UFw2zThUfXvrJxIt1y6rvozqN41PKgQBdTO0PznL1KS1VUL0Zk3aMELJL4vwo9bZ6tbpgPkDapl7H4tKFAzsAWtb37v523jQgJpNcnFQfFnUZSATJ80Z4gCelpqJ/k9T7Qtl1j3Af2V</vt:lpwstr>
  </property>
  <property fmtid="{D5CDD505-2E9C-101B-9397-08002B2CF9AE}" pid="10" name="x1ye=16">
    <vt:lpwstr>XPh2BlEgL7pd1uCqEutZSRjqDN8Ne3EjdkYt4kn8CEMd3gwvZuqfltIN7tC/AEj+fkVgGGqIYvTcW3zbBJAAy6ao2TerMHgpyqWmMtsaLxkOJj1UuXDiD41BG6oRjqnvDc604cS2myoHVJnpr700+GgqfDphqWGKXzO1NaLLoAqHGsGzwr8kEY4Ej2UmyxDjTzK1CBvhvyr9xaGi+cFKwoIv/VK8yTisGwADhQGxLSdSOWRsYuItNzIKBP04ALr</vt:lpwstr>
  </property>
  <property fmtid="{D5CDD505-2E9C-101B-9397-08002B2CF9AE}" pid="11" name="x1ye=17">
    <vt:lpwstr>jt77v7E0CC/aSun86UMa+aOGEEwaDBmJS/bvepTaZqO1erISlJr/MenMQDmy4I1wc0FB6V43KKGGfPx0vGjufsxF706Nn7SOpTc4gRe6k9hz6Mwaav4KHKPFpYP5QU786AUGDmFfqS3pFqFJUezU1nhCePFiuPx3nBozdWU9Z5xA7ZoRdwSImq2Ac4l3Qx6ufaFkpKUH2ieUKkYPGjwweTBp3odWldqVjDPCralxN7udcrj1aykWGSaQH6KeD+1</vt:lpwstr>
  </property>
  <property fmtid="{D5CDD505-2E9C-101B-9397-08002B2CF9AE}" pid="12" name="x1ye=18">
    <vt:lpwstr>VyhJ/7/VkR0mK7FBcevZ6QBnLSb8v1zZb4BqjTeq9gStE2bQ3TGOfdRlhHThtbEXOwiQOvs2jTTu+HzGQE0VbHRr7UhTRB84Ba9VKwrLGPiJmMeeP6gv1r8YYqUvd94f4YPZraKfAWjOrQC2dqmO4a9Zx1Q2KbRyW0Q5D+yS0vkQ7LH9I+ZJLK5oKgkTCJ7on9Z/mg0dZXtPYAArdwPUEsL8G4STEU3/CGbbdtajOm/ks0lP7E/L2QRl6IrucNK</vt:lpwstr>
  </property>
  <property fmtid="{D5CDD505-2E9C-101B-9397-08002B2CF9AE}" pid="13" name="x1ye=19">
    <vt:lpwstr>f1GIXNiCSPriMrdg/o89jYLKSmN6iGL321DaVplUybamCa2mmbHlK83721wuIeRy2qSGfpWJ3Q9UFxN7/E3d84vCBvYAxYydy5CwGVhMv4gBfPkDNxnTvyjJbgNWkbUndEj6mvUF+CZ+TglWvmBnyFrnUPNINkYHOlHWt2jzwdQ7c0CspNg5v3bL8YWtD1Lv6SBXrkzGRivbR7kwxPjo3gqVGXShjNew2CM8V3j0LiPXhRDhD5Qti7oVFvQBeVa</vt:lpwstr>
  </property>
  <property fmtid="{D5CDD505-2E9C-101B-9397-08002B2CF9AE}" pid="14" name="x1ye=2">
    <vt:lpwstr>SLWpkG+qeytfdhWwXZY18jSBcAXvzMqNwyaqNsdhhSrd12LRTp0/0py2KW9ioBPxHjvLt78GyL72t/QZpVRceAkIhWtZm7Nt+igCjkyEZhEKufeiMGCxzu+i+b6TU46o93be392h6qVhSxCRnX+89T5ljaCpIQ8Wmq1OZybfmo6QgAlMXYsXiUAJ/t65XAybutsuAGR3gpu+okW5jtddLNFn12HFo6wnc7PHBCTCnliyMtSdIKVnoDVOlLe7Hxr</vt:lpwstr>
  </property>
  <property fmtid="{D5CDD505-2E9C-101B-9397-08002B2CF9AE}" pid="15" name="x1ye=20">
    <vt:lpwstr>3h9gsZshCjL+o2b+de9eCGWYTfciWIBPYwi6b96UMlzxPQjCf3cSVnejDxDq5vOdDdqIxy1nSloen066II6Grgy1asOJe2/Eaz1t+v1e6hnaHzI54o4GHxTX9E9NBRlKw1e5Xldfs7/8i3hfXr7KcmYxLJAo7kOEzhhUs+te/jLccvd2ns3l34w+HZ7eOxzQtZDQBasWXJ9y+l8AVcU6xch++wseHq8ezDZEPddgSwxrtKu4n034GOW8dSfjvnD</vt:lpwstr>
  </property>
  <property fmtid="{D5CDD505-2E9C-101B-9397-08002B2CF9AE}" pid="16" name="x1ye=21">
    <vt:lpwstr>Rd3waIcfuW4hBwL1vm+Md4PyelxVqFTsAAIsJx+JJE9P92eV0R+0LkO/wA7suDuo0B5W8pMhqW69i7f00KwJUFN+1n/a1mlEgOlVIZq26X8sm4910WEJWb6qrIMyBYJ9W+gyxh28Vu2gTgtwbxKHKPSvgKm1XsoxKpNdY28pRw+LzwEWcoNiBNEP2D8eCfuoODf41fcNl9QKxWY4yYZZfBGdODMQ2Vz1mJU8JyhdnIrribaH6njc9KHj3ZJuDUc</vt:lpwstr>
  </property>
  <property fmtid="{D5CDD505-2E9C-101B-9397-08002B2CF9AE}" pid="17" name="x1ye=22">
    <vt:lpwstr>JvoWubzbCCFOFC4kLOl8SIj5Md7VJHppmqb7YuYRD/VSnr4D8+/mzy1zw7I1zKX04Z8pPaAkNxspuahS9hULrAtOP+u4vzkSoO8Xcf5KyRbzEQMH4mpW+IUYsnDn8qx0+mLyMyJLhgOKOyowSlNvduP+e4TqvufMIc/TW+4+PztfncVRWUTK00s4ctG+lH4abx43L8iVntX8O72zVsrMI08h5PElw9HLFf/40XIap04xPVEhdVBuizpO3V5Qc+5</vt:lpwstr>
  </property>
  <property fmtid="{D5CDD505-2E9C-101B-9397-08002B2CF9AE}" pid="18" name="x1ye=23">
    <vt:lpwstr>sVfhOSxTmEK1k9afutJDdJ1X9slIKZfOEE6iplXCknYh6PUGBh3t7YTjre4WYCbkNrBU9hn+OBIJ64xU9vhan8iFh4vAw/fiJCnJFJ/W58T5ckhUb0U5l7lztcETtkRG+FDNS83rD4DNxwX36jwhWaxv4vK3HOG5/AyHQJm665Uf1na/ZnZy7WSn6M7v9Lm+SGl1Se5Dwg2P8asLCIqsQnuH9vo7SGyGJbMeNXJJwxXIWH6HRDJ5X10mnBuhqzC</vt:lpwstr>
  </property>
  <property fmtid="{D5CDD505-2E9C-101B-9397-08002B2CF9AE}" pid="19" name="x1ye=24">
    <vt:lpwstr>6RZrxqcMzZPpMVaDy9DS8VD1RxnU+AT1kQV6hoJ4T61Gvb//cUgPAeDvhTHBjJ/fMsZIqt4Kz63e/SeipkPb314vVND/sZXZWGzcN4/tTpX2Sjpp8RySHOUPd46WmzFbmZqzYCJ58h94QxFy/MtHBQJfgyUgM1DVRCX37OpZxGXALt+ygCUodkDttBgOgsd7/BF/CDc5BonI72C7Jq1pHn0oUJj/cWm4xijcSNBsAU4KRU6Vptm+h7J4xvh5Row</vt:lpwstr>
  </property>
  <property fmtid="{D5CDD505-2E9C-101B-9397-08002B2CF9AE}" pid="20" name="x1ye=25">
    <vt:lpwstr>WxQfo/Fn1QN6154vr+W09w6DmeqASGaO0oiDNAQITRysA7RSa6yjVYwvRr6AwFJXlpm3po/0rk+LfNxA4K51MvqszvT4ctvY3SBbYc9BfNg6Tv3T1yiC9mQ7HmQu8E8HZ/uX4ztxQFoSu7j5Dj+LagwMiEZ7VkzXOh3JcWOpVTakgJYArRGMPKBj4fHFJX759VSWkWBAuyQeTL7D9EzkzvU2lIDQH6C9qfiH2PeCmYHZyI6VrqUIV6XOHZfBnGR</vt:lpwstr>
  </property>
  <property fmtid="{D5CDD505-2E9C-101B-9397-08002B2CF9AE}" pid="21" name="x1ye=26">
    <vt:lpwstr>ut4ubvgxYrJCOasUpzrgaSVZ07gdaEqZFAjv29E1CXopEdLKnEnUDRD1+T3UjcYqK/wFwpmiN9JDKo9St4e7HHObEeBfSiKqAbKErj35XeRLCmYQ6ritutiobwOaB4guZJQ5BUxd2qJ3lAJGArO/YmZvSZp1NkOcdUqpfR6C0KOpRjJzOt9WAH0/lAFgJhK72UrnRbgJ+ghGidikSjf860YswEb1Q/c3+mzkhqTE7fPmNqg+rxcthMHEbXLz3JP</vt:lpwstr>
  </property>
  <property fmtid="{D5CDD505-2E9C-101B-9397-08002B2CF9AE}" pid="22" name="x1ye=27">
    <vt:lpwstr>ybexwGAEF3KHGf5GpHr2Sx6s7YHT5UxGmaIhqdCA7wP83CZMMDRsb6VTq6U1yl+tOFGvtw1vfaX1tl28oLiNia1s72fjb/ZcMmQ/16CvkpVbNie6YLuCEnpEmNzGuQsV9OGNEbbVX7drDE2X3/HjNryWXot59Btj1bNbld17nIYCYrezxJH2P+z3pos81iYr5c4w4TqBb5mpsoA9Ef84yzwwhoxqUZN/DrYpyxLau3kjxOD/ld0tAQO0minvCiM</vt:lpwstr>
  </property>
  <property fmtid="{D5CDD505-2E9C-101B-9397-08002B2CF9AE}" pid="23" name="x1ye=28">
    <vt:lpwstr>OIHYWDJKtShNSZJ8p/kJsXWx82/640k4ufFLXqU3pnHbDQZX9r+785rX0XkzgPymqcFeg+AzTY4zoCPkM/c4jX30q/xhtFfnAeaZ4kclpi4vaGBKlg6MXpS/vHLgn2sEVBsB2nSFEFrkGZLiCdM8Ku8JE5hmnjOgKNZdMkf+cX14tCdgq1T68J0UFQ5nWY1B35FydyWco6CSSn9g3pQ6sUF0MArX+/NSTv2L4ZPslBmUVtEsE3gJm+X+64LLJKj</vt:lpwstr>
  </property>
  <property fmtid="{D5CDD505-2E9C-101B-9397-08002B2CF9AE}" pid="24" name="x1ye=29">
    <vt:lpwstr>uD3pqOmgrwt+dEYgdWDOWPyN49DLX2UogORJOU98q3psZ6aAzcoVB2eJJ5xP8FLtqTCTs+RjuwtU48TupB9ohI28uyE8v2MNQCe6QVyqmA8XRHmG3fjWUFNeorKWr1WapyQs2Pn5iqQPnFW5kpOqqH88ku0yYCAHgTuPspP25k81zhehD2a5DEcWSNr0tmp4wXpHmS8qBxN8G0Kqnv3qLDuOEkGHdcMalD0wvbYvdNviaCmDP5GXVE91rmNcr94</vt:lpwstr>
  </property>
  <property fmtid="{D5CDD505-2E9C-101B-9397-08002B2CF9AE}" pid="25" name="x1ye=3">
    <vt:lpwstr>lCbmIAub5je+iTP7t+XofMODWWgSI6mJIdsgPyZKrGMi7UFyB+Uw+hzr6AsmdyYeAngNfxgOSVFtpWSPVicVrdfdVGZ3UUPESKLXsCZuqDz7pEe7FCmAX9z3tTJ0+SU9wELLpQ2iArmFNKxOHuOdul5fVCECq1wP3uo7OUPMkD9X3Vmi40XrmlGqTJ6wyh75XTNwBpA4NMTi7lFiKovpT4NCYo97je+qm2U7Gnb5q4LKUEk9S8rY9+G6zTv5scm</vt:lpwstr>
  </property>
  <property fmtid="{D5CDD505-2E9C-101B-9397-08002B2CF9AE}" pid="26" name="x1ye=30">
    <vt:lpwstr>v9W0Pw1MMzzysfRQdnXltEPiur78ix3huG6O6cFuK9WLm9xsVoPAniGO19jVsjGIZitMABDk64YgQoXznZIJwiQqTaOgYSIx4mvQrTZ/d+Z5gsjDffbf9C9DVWpJJNc/oS0Q0cvqviBJ9F+/d72/jUUQYcxHTsfj7Y5hs/LH+DcA5l+beUf7sfcTk2Mv/+/Qeqcx/qOB4AAA==</vt:lpwstr>
  </property>
  <property fmtid="{D5CDD505-2E9C-101B-9397-08002B2CF9AE}" pid="27" name="x1ye=4">
    <vt:lpwstr>7M+tlIq7MjpRmOlAy6hbavX06LAymWEhbSY0JYZUqt4GRlUQUJSzXyIdFFBpncbOZFQ5aFOB9XtOn/fLEUUb0+3yjUvL/UMsnUBODfRk3NLBhzPVLqCxkm1dXxviiUMhDivkZwq/0pnIFtyMs58OE65/vEchS0+cZH83tq3g19kUMhRq9xxJpIE+403Mb373gnim0K4DOyQJ0HM6mMY2ZT9c+d34H9MzdnDfAs/ow1MLAFAuoFwFt0NEXuXpXOx</vt:lpwstr>
  </property>
  <property fmtid="{D5CDD505-2E9C-101B-9397-08002B2CF9AE}" pid="28" name="x1ye=5">
    <vt:lpwstr>d/rfF6CYL/IbVN4BTgMLkaxTOyE4fhEhMgBYyRUdZ8lmHCHj4v2/l6Mv0zhKG3phdvd6OUxjrPa+KdIjVtZOz72iMsqFcLnQi5NBaY1Cd+2qjLg5JOS7wnofcfXswSSPXAzSavdRGNJxyFKo6aK55FYNCnN8kAVudTYEwYT+olcW8AuqmCuzq5JasWD1OtUuBY18k+eorzbbM1Rhy19R8tS94ux6wnDfh1MxjM2oXtxTjA7NDVxKxrj9S1qD4Oo</vt:lpwstr>
  </property>
  <property fmtid="{D5CDD505-2E9C-101B-9397-08002B2CF9AE}" pid="29" name="x1ye=6">
    <vt:lpwstr>fTjXnenaNBcvdgW3jN1W42/CW/26G2+psJtyPUtREc3drDfkvVnhgjhkHQrNULM9fw7DSpBjQN0sl4Y+PmUAS+odsgh3olA4gOFqRp+al1d8uBw3VESrvFwnAbXKvXsOp1bx7z9l3y9/2Ar26rpLM72pL5hwG9bKddTwKH+0XeAoa7qEbtenzfsvvxrpu2I0GZmlyMeCOEQTiGyzzGY8r0b+q8R08UHh5R3q2CjwsWUjExJ03zIh2I9dUgNEIsj</vt:lpwstr>
  </property>
  <property fmtid="{D5CDD505-2E9C-101B-9397-08002B2CF9AE}" pid="30" name="x1ye=7">
    <vt:lpwstr>5556q+pjViQjlzlO+kkd37Z3atm3gO4Cu/ENpOvYGygxLHPa0s5WJiYx1UC78xq+wy3IT3lamKuflBe0kHBE6srk0UeIIgxkNLh4ZNcTT1eWvZecrIohrBBgwj50ASAVkDHRra7rY8llu0obhVGIsJuLZAjfRRbFvPNtJr7OPlXlFv6gWpbzkXcHeWtzm4WPwGEfU7wmDS8VEKpy1LQSAp9XGtW12mnUZuobk0naeO82C0AwL00tTnH3y+akZa3</vt:lpwstr>
  </property>
  <property fmtid="{D5CDD505-2E9C-101B-9397-08002B2CF9AE}" pid="31" name="x1ye=8">
    <vt:lpwstr>lXdHcBOFrqXkO1R6Nl8+QEuXwv7tDBr2Uh1203+C484KL6zbF7oL2QWCj1fKYQJWHoACddg2QB0QVpxbLEXvY+v7fbA7rmzHancwFxCn4/yEAop8d02TwbL7X68Cv0SqpPhVGHZ5wtMqNYJ2oIIysaGo3owBwvYkdJ2uk/XEILuSeZ4188v2Pah1W7q5wXBQJzsniI4BNAI2loMsunna1uHBwxGA4WhTRUybskDB+YSmybM/eg2Dcof5VlKZyzn</vt:lpwstr>
  </property>
  <property fmtid="{D5CDD505-2E9C-101B-9397-08002B2CF9AE}" pid="32" name="x1ye=9">
    <vt:lpwstr>FjjaVs1VWitjzmUcBLHN3b5HshlN2AjtSy++Hmo7CWJOv0UkNoFGuyebfdsDUAuk1nJQoP+SkQwhl5S1iEI8/ZCmHS3Zj9oQkaCcTGe4/p+cF3hoL0+W1gqPnW8oAc/0ZGPy6jSIamnRr5DMgCPyz11V5/XGafsCoV9xfh+M9XKNZCU4TZmxa5NNgIs2mLaim/dqHKsrAV2+dgOJpVhNz0WGLGyTkelEj1xSXW97Zo+53DywruCdnjO+/c0iG9t</vt:lpwstr>
  </property>
</Properties>
</file>